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60D1F" w14:textId="77777777" w:rsidR="00D637EC" w:rsidRDefault="00D637EC">
      <w:pPr>
        <w:spacing w:before="4" w:line="140" w:lineRule="exact"/>
        <w:rPr>
          <w:sz w:val="14"/>
          <w:szCs w:val="14"/>
        </w:rPr>
      </w:pPr>
    </w:p>
    <w:p w14:paraId="71F234A7" w14:textId="77777777" w:rsidR="00D637EC" w:rsidRDefault="00D637EC">
      <w:pPr>
        <w:spacing w:line="200" w:lineRule="exact"/>
      </w:pPr>
    </w:p>
    <w:p w14:paraId="73DAD510" w14:textId="77777777" w:rsidR="00D637EC" w:rsidRDefault="00000000">
      <w:pPr>
        <w:spacing w:before="9"/>
        <w:ind w:left="521" w:right="659" w:hanging="1"/>
        <w:jc w:val="center"/>
        <w:rPr>
          <w:sz w:val="40"/>
          <w:szCs w:val="40"/>
        </w:rPr>
      </w:pPr>
      <w:r>
        <w:pict w14:anchorId="659831AA">
          <v:group id="_x0000_s2157" style="position:absolute;left:0;text-align:left;margin-left:69.5pt;margin-top:63.5pt;width:456.55pt;height:0;z-index:-251662848;mso-position-horizontal-relative:page;mso-position-vertical-relative:page" coordorigin="1390,1270" coordsize="9131,0">
            <v:shape id="_x0000_s2158" style="position:absolute;left:1390;top:1270;width:9131;height:0" coordorigin="1390,1270" coordsize="9131,0" path="m1390,1270r9131,e" filled="f" strokeweight=".58pt">
              <v:path arrowok="t"/>
            </v:shape>
            <w10:wrap anchorx="page" anchory="page"/>
          </v:group>
        </w:pict>
      </w:r>
      <w:r w:rsidR="00C635FC">
        <w:rPr>
          <w:b/>
          <w:sz w:val="40"/>
          <w:szCs w:val="40"/>
        </w:rPr>
        <w:t xml:space="preserve">Your </w:t>
      </w:r>
      <w:r w:rsidR="00C635FC">
        <w:rPr>
          <w:b/>
          <w:spacing w:val="-2"/>
          <w:sz w:val="40"/>
          <w:szCs w:val="40"/>
        </w:rPr>
        <w:t>P</w:t>
      </w:r>
      <w:r w:rsidR="00C635FC">
        <w:rPr>
          <w:b/>
          <w:sz w:val="40"/>
          <w:szCs w:val="40"/>
        </w:rPr>
        <w:t>a</w:t>
      </w:r>
      <w:r w:rsidR="00C635FC">
        <w:rPr>
          <w:b/>
          <w:spacing w:val="1"/>
          <w:sz w:val="40"/>
          <w:szCs w:val="40"/>
        </w:rPr>
        <w:t>p</w:t>
      </w:r>
      <w:r w:rsidR="00C635FC">
        <w:rPr>
          <w:b/>
          <w:sz w:val="40"/>
          <w:szCs w:val="40"/>
        </w:rPr>
        <w:t>er</w:t>
      </w:r>
      <w:r w:rsidR="00C635FC">
        <w:rPr>
          <w:b/>
          <w:spacing w:val="-2"/>
          <w:sz w:val="40"/>
          <w:szCs w:val="40"/>
        </w:rPr>
        <w:t>'</w:t>
      </w:r>
      <w:r w:rsidR="00C635FC">
        <w:rPr>
          <w:b/>
          <w:sz w:val="40"/>
          <w:szCs w:val="40"/>
        </w:rPr>
        <w:t>s</w:t>
      </w:r>
      <w:r w:rsidR="00C635FC">
        <w:rPr>
          <w:b/>
          <w:spacing w:val="-1"/>
          <w:sz w:val="40"/>
          <w:szCs w:val="40"/>
        </w:rPr>
        <w:t xml:space="preserve"> </w:t>
      </w:r>
      <w:r w:rsidR="00C635FC">
        <w:rPr>
          <w:b/>
          <w:sz w:val="40"/>
          <w:szCs w:val="40"/>
        </w:rPr>
        <w:t>T</w:t>
      </w:r>
      <w:r w:rsidR="00C635FC">
        <w:rPr>
          <w:b/>
          <w:spacing w:val="-2"/>
          <w:sz w:val="40"/>
          <w:szCs w:val="40"/>
        </w:rPr>
        <w:t>i</w:t>
      </w:r>
      <w:r w:rsidR="00C635FC">
        <w:rPr>
          <w:b/>
          <w:sz w:val="40"/>
          <w:szCs w:val="40"/>
        </w:rPr>
        <w:t xml:space="preserve">tle Starts </w:t>
      </w:r>
      <w:r w:rsidR="00C635FC">
        <w:rPr>
          <w:b/>
          <w:spacing w:val="-3"/>
          <w:sz w:val="40"/>
          <w:szCs w:val="40"/>
        </w:rPr>
        <w:t>H</w:t>
      </w:r>
      <w:r w:rsidR="00C635FC">
        <w:rPr>
          <w:b/>
          <w:sz w:val="40"/>
          <w:szCs w:val="40"/>
        </w:rPr>
        <w:t>ere: Ple</w:t>
      </w:r>
      <w:r w:rsidR="00C635FC">
        <w:rPr>
          <w:b/>
          <w:spacing w:val="-2"/>
          <w:sz w:val="40"/>
          <w:szCs w:val="40"/>
        </w:rPr>
        <w:t>a</w:t>
      </w:r>
      <w:r w:rsidR="00C635FC">
        <w:rPr>
          <w:b/>
          <w:sz w:val="40"/>
          <w:szCs w:val="40"/>
        </w:rPr>
        <w:t>se</w:t>
      </w:r>
      <w:r w:rsidR="00C635FC">
        <w:rPr>
          <w:b/>
          <w:spacing w:val="-2"/>
          <w:sz w:val="40"/>
          <w:szCs w:val="40"/>
        </w:rPr>
        <w:t xml:space="preserve"> </w:t>
      </w:r>
      <w:r w:rsidR="00C635FC">
        <w:rPr>
          <w:b/>
          <w:sz w:val="40"/>
          <w:szCs w:val="40"/>
        </w:rPr>
        <w:t>C</w:t>
      </w:r>
      <w:r w:rsidR="00C635FC">
        <w:rPr>
          <w:b/>
          <w:spacing w:val="-2"/>
          <w:sz w:val="40"/>
          <w:szCs w:val="40"/>
        </w:rPr>
        <w:t>e</w:t>
      </w:r>
      <w:r w:rsidR="00C635FC">
        <w:rPr>
          <w:b/>
          <w:sz w:val="40"/>
          <w:szCs w:val="40"/>
        </w:rPr>
        <w:t>n</w:t>
      </w:r>
      <w:r w:rsidR="00C635FC">
        <w:rPr>
          <w:b/>
          <w:spacing w:val="1"/>
          <w:sz w:val="40"/>
          <w:szCs w:val="40"/>
        </w:rPr>
        <w:t>t</w:t>
      </w:r>
      <w:r w:rsidR="00C635FC">
        <w:rPr>
          <w:b/>
          <w:sz w:val="40"/>
          <w:szCs w:val="40"/>
        </w:rPr>
        <w:t>er, Use</w:t>
      </w:r>
      <w:r w:rsidR="00C635FC">
        <w:rPr>
          <w:b/>
          <w:spacing w:val="1"/>
          <w:sz w:val="40"/>
          <w:szCs w:val="40"/>
        </w:rPr>
        <w:t xml:space="preserve"> </w:t>
      </w:r>
      <w:r w:rsidR="00C635FC">
        <w:rPr>
          <w:b/>
          <w:sz w:val="40"/>
          <w:szCs w:val="40"/>
        </w:rPr>
        <w:t>Ti</w:t>
      </w:r>
      <w:r w:rsidR="00C635FC">
        <w:rPr>
          <w:b/>
          <w:spacing w:val="-1"/>
          <w:sz w:val="40"/>
          <w:szCs w:val="40"/>
        </w:rPr>
        <w:t>m</w:t>
      </w:r>
      <w:r w:rsidR="00C635FC">
        <w:rPr>
          <w:b/>
          <w:sz w:val="40"/>
          <w:szCs w:val="40"/>
        </w:rPr>
        <w:t>es</w:t>
      </w:r>
      <w:r w:rsidR="00C635FC">
        <w:rPr>
          <w:b/>
          <w:spacing w:val="-2"/>
          <w:sz w:val="40"/>
          <w:szCs w:val="40"/>
        </w:rPr>
        <w:t xml:space="preserve"> </w:t>
      </w:r>
      <w:r w:rsidR="00C635FC">
        <w:rPr>
          <w:b/>
          <w:sz w:val="40"/>
          <w:szCs w:val="40"/>
        </w:rPr>
        <w:t>N</w:t>
      </w:r>
      <w:r w:rsidR="00C635FC">
        <w:rPr>
          <w:b/>
          <w:spacing w:val="-2"/>
          <w:sz w:val="40"/>
          <w:szCs w:val="40"/>
        </w:rPr>
        <w:t>e</w:t>
      </w:r>
      <w:r w:rsidR="00C635FC">
        <w:rPr>
          <w:b/>
          <w:sz w:val="40"/>
          <w:szCs w:val="40"/>
        </w:rPr>
        <w:t>w</w:t>
      </w:r>
      <w:r w:rsidR="00C635FC">
        <w:rPr>
          <w:b/>
          <w:spacing w:val="-1"/>
          <w:sz w:val="40"/>
          <w:szCs w:val="40"/>
        </w:rPr>
        <w:t xml:space="preserve"> </w:t>
      </w:r>
      <w:r w:rsidR="00C635FC">
        <w:rPr>
          <w:b/>
          <w:spacing w:val="1"/>
          <w:sz w:val="40"/>
          <w:szCs w:val="40"/>
        </w:rPr>
        <w:t>R</w:t>
      </w:r>
      <w:r w:rsidR="00C635FC">
        <w:rPr>
          <w:b/>
          <w:sz w:val="40"/>
          <w:szCs w:val="40"/>
        </w:rPr>
        <w:t>o</w:t>
      </w:r>
      <w:r w:rsidR="00C635FC">
        <w:rPr>
          <w:b/>
          <w:spacing w:val="-2"/>
          <w:sz w:val="40"/>
          <w:szCs w:val="40"/>
        </w:rPr>
        <w:t>m</w:t>
      </w:r>
      <w:r w:rsidR="00C635FC">
        <w:rPr>
          <w:b/>
          <w:sz w:val="40"/>
          <w:szCs w:val="40"/>
        </w:rPr>
        <w:t>an (</w:t>
      </w:r>
      <w:r w:rsidR="00C635FC">
        <w:rPr>
          <w:b/>
          <w:spacing w:val="-3"/>
          <w:sz w:val="40"/>
          <w:szCs w:val="40"/>
        </w:rPr>
        <w:t>T</w:t>
      </w:r>
      <w:r w:rsidR="00C635FC">
        <w:rPr>
          <w:b/>
          <w:spacing w:val="-1"/>
          <w:sz w:val="40"/>
          <w:szCs w:val="40"/>
        </w:rPr>
        <w:t>N</w:t>
      </w:r>
      <w:r w:rsidR="00C635FC">
        <w:rPr>
          <w:b/>
          <w:sz w:val="40"/>
          <w:szCs w:val="40"/>
        </w:rPr>
        <w:t>R)</w:t>
      </w:r>
      <w:r w:rsidR="00C635FC">
        <w:rPr>
          <w:b/>
          <w:spacing w:val="1"/>
          <w:sz w:val="40"/>
          <w:szCs w:val="40"/>
        </w:rPr>
        <w:t xml:space="preserve"> </w:t>
      </w:r>
      <w:r w:rsidR="00C635FC">
        <w:rPr>
          <w:b/>
          <w:sz w:val="40"/>
          <w:szCs w:val="40"/>
        </w:rPr>
        <w:t>20</w:t>
      </w:r>
      <w:r w:rsidR="00C635FC">
        <w:rPr>
          <w:b/>
          <w:spacing w:val="-2"/>
          <w:sz w:val="40"/>
          <w:szCs w:val="40"/>
        </w:rPr>
        <w:t>p</w:t>
      </w:r>
      <w:r w:rsidR="00C635FC">
        <w:rPr>
          <w:b/>
          <w:sz w:val="40"/>
          <w:szCs w:val="40"/>
        </w:rPr>
        <w:t>t</w:t>
      </w:r>
      <w:r w:rsidR="00C635FC">
        <w:rPr>
          <w:b/>
          <w:spacing w:val="1"/>
          <w:sz w:val="40"/>
          <w:szCs w:val="40"/>
        </w:rPr>
        <w:t>.</w:t>
      </w:r>
      <w:r w:rsidR="00C635FC">
        <w:rPr>
          <w:b/>
          <w:sz w:val="40"/>
          <w:szCs w:val="40"/>
        </w:rPr>
        <w:t>, T</w:t>
      </w:r>
      <w:r w:rsidR="00C635FC">
        <w:rPr>
          <w:b/>
          <w:spacing w:val="-2"/>
          <w:sz w:val="40"/>
          <w:szCs w:val="40"/>
        </w:rPr>
        <w:t>i</w:t>
      </w:r>
      <w:r w:rsidR="00C635FC">
        <w:rPr>
          <w:b/>
          <w:sz w:val="40"/>
          <w:szCs w:val="40"/>
        </w:rPr>
        <w:t xml:space="preserve">tle </w:t>
      </w:r>
      <w:r w:rsidR="00C635FC">
        <w:rPr>
          <w:b/>
          <w:spacing w:val="-1"/>
          <w:sz w:val="40"/>
          <w:szCs w:val="40"/>
        </w:rPr>
        <w:t>C</w:t>
      </w:r>
      <w:r w:rsidR="00C635FC">
        <w:rPr>
          <w:b/>
          <w:sz w:val="40"/>
          <w:szCs w:val="40"/>
        </w:rPr>
        <w:t>a</w:t>
      </w:r>
      <w:r w:rsidR="00C635FC">
        <w:rPr>
          <w:b/>
          <w:spacing w:val="1"/>
          <w:sz w:val="40"/>
          <w:szCs w:val="40"/>
        </w:rPr>
        <w:t>s</w:t>
      </w:r>
      <w:r w:rsidR="00C635FC">
        <w:rPr>
          <w:b/>
          <w:sz w:val="40"/>
          <w:szCs w:val="40"/>
        </w:rPr>
        <w:t>e</w:t>
      </w:r>
    </w:p>
    <w:p w14:paraId="2D2CC452" w14:textId="77777777" w:rsidR="00D637EC" w:rsidRDefault="00D637EC">
      <w:pPr>
        <w:spacing w:before="3" w:line="100" w:lineRule="exact"/>
        <w:rPr>
          <w:sz w:val="11"/>
          <w:szCs w:val="11"/>
        </w:rPr>
      </w:pPr>
    </w:p>
    <w:p w14:paraId="29743ADB" w14:textId="77777777" w:rsidR="00D637EC" w:rsidRDefault="00C635FC">
      <w:pPr>
        <w:ind w:left="181" w:right="177"/>
        <w:jc w:val="center"/>
        <w:rPr>
          <w:sz w:val="24"/>
          <w:szCs w:val="24"/>
        </w:rPr>
      </w:pPr>
      <w:r>
        <w:rPr>
          <w:b/>
          <w:spacing w:val="-3"/>
          <w:sz w:val="24"/>
          <w:szCs w:val="24"/>
        </w:rPr>
        <w:t>F</w:t>
      </w:r>
      <w:r>
        <w:rPr>
          <w:b/>
          <w:spacing w:val="1"/>
          <w:sz w:val="24"/>
          <w:szCs w:val="24"/>
        </w:rPr>
        <w:t>u</w:t>
      </w:r>
      <w:r>
        <w:rPr>
          <w:b/>
          <w:sz w:val="24"/>
          <w:szCs w:val="24"/>
        </w:rPr>
        <w:t>ll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pacing w:val="-3"/>
          <w:sz w:val="24"/>
          <w:szCs w:val="24"/>
        </w:rPr>
        <w:t>F</w:t>
      </w:r>
      <w:r>
        <w:rPr>
          <w:b/>
          <w:spacing w:val="3"/>
          <w:sz w:val="24"/>
          <w:szCs w:val="24"/>
        </w:rPr>
        <w:t>i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 xml:space="preserve">st </w:t>
      </w:r>
      <w:r>
        <w:rPr>
          <w:b/>
          <w:spacing w:val="-1"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u</w:t>
      </w:r>
      <w:r>
        <w:rPr>
          <w:b/>
          <w:sz w:val="24"/>
          <w:szCs w:val="24"/>
        </w:rPr>
        <w:t>thor</w:t>
      </w:r>
      <w:r>
        <w:rPr>
          <w:b/>
          <w:spacing w:val="1"/>
          <w:position w:val="8"/>
          <w:sz w:val="16"/>
          <w:szCs w:val="16"/>
        </w:rPr>
        <w:t>1</w:t>
      </w:r>
      <w:r>
        <w:rPr>
          <w:b/>
          <w:sz w:val="24"/>
          <w:szCs w:val="24"/>
        </w:rPr>
        <w:t xml:space="preserve">, </w:t>
      </w:r>
      <w:r>
        <w:rPr>
          <w:b/>
          <w:spacing w:val="-3"/>
          <w:sz w:val="24"/>
          <w:szCs w:val="24"/>
        </w:rPr>
        <w:t>F</w:t>
      </w:r>
      <w:r>
        <w:rPr>
          <w:b/>
          <w:spacing w:val="1"/>
          <w:sz w:val="24"/>
          <w:szCs w:val="24"/>
        </w:rPr>
        <w:t>u</w:t>
      </w:r>
      <w:r>
        <w:rPr>
          <w:b/>
          <w:sz w:val="24"/>
          <w:szCs w:val="24"/>
        </w:rPr>
        <w:t>ll</w:t>
      </w:r>
      <w:r>
        <w:rPr>
          <w:b/>
          <w:spacing w:val="4"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S</w:t>
      </w:r>
      <w:r>
        <w:rPr>
          <w:b/>
          <w:spacing w:val="-1"/>
          <w:sz w:val="24"/>
          <w:szCs w:val="24"/>
        </w:rPr>
        <w:t>ec</w:t>
      </w:r>
      <w:r>
        <w:rPr>
          <w:b/>
          <w:sz w:val="24"/>
          <w:szCs w:val="24"/>
        </w:rPr>
        <w:t>o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d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Autho</w:t>
      </w:r>
      <w:r>
        <w:rPr>
          <w:b/>
          <w:spacing w:val="-1"/>
          <w:sz w:val="24"/>
          <w:szCs w:val="24"/>
        </w:rPr>
        <w:t>r</w:t>
      </w:r>
      <w:r>
        <w:rPr>
          <w:b/>
          <w:spacing w:val="1"/>
          <w:position w:val="8"/>
          <w:sz w:val="16"/>
          <w:szCs w:val="16"/>
        </w:rPr>
        <w:t>2</w:t>
      </w:r>
      <w:r>
        <w:rPr>
          <w:b/>
          <w:position w:val="8"/>
          <w:sz w:val="16"/>
          <w:szCs w:val="16"/>
        </w:rPr>
        <w:t>,</w:t>
      </w:r>
      <w:r>
        <w:rPr>
          <w:b/>
          <w:spacing w:val="-1"/>
          <w:position w:val="8"/>
          <w:sz w:val="16"/>
          <w:szCs w:val="16"/>
        </w:rPr>
        <w:t xml:space="preserve"> </w:t>
      </w:r>
      <w:r>
        <w:rPr>
          <w:b/>
          <w:position w:val="8"/>
          <w:sz w:val="16"/>
          <w:szCs w:val="16"/>
        </w:rPr>
        <w:t xml:space="preserve">* 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d</w:t>
      </w:r>
      <w:r>
        <w:rPr>
          <w:b/>
          <w:spacing w:val="2"/>
          <w:sz w:val="24"/>
          <w:szCs w:val="24"/>
        </w:rPr>
        <w:t xml:space="preserve"> </w:t>
      </w:r>
      <w:r>
        <w:rPr>
          <w:b/>
          <w:spacing w:val="-3"/>
          <w:sz w:val="24"/>
          <w:szCs w:val="24"/>
        </w:rPr>
        <w:t>F</w:t>
      </w:r>
      <w:r>
        <w:rPr>
          <w:b/>
          <w:spacing w:val="1"/>
          <w:sz w:val="24"/>
          <w:szCs w:val="24"/>
        </w:rPr>
        <w:t>u</w:t>
      </w:r>
      <w:r>
        <w:rPr>
          <w:b/>
          <w:sz w:val="24"/>
          <w:szCs w:val="24"/>
        </w:rPr>
        <w:t>ll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T</w:t>
      </w:r>
      <w:r>
        <w:rPr>
          <w:b/>
          <w:spacing w:val="-1"/>
          <w:sz w:val="24"/>
          <w:szCs w:val="24"/>
        </w:rPr>
        <w:t>h</w:t>
      </w:r>
      <w:r>
        <w:rPr>
          <w:b/>
          <w:sz w:val="24"/>
          <w:szCs w:val="24"/>
        </w:rPr>
        <w:t>ird A</w:t>
      </w:r>
      <w:r>
        <w:rPr>
          <w:b/>
          <w:spacing w:val="1"/>
          <w:sz w:val="24"/>
          <w:szCs w:val="24"/>
        </w:rPr>
        <w:t>u</w:t>
      </w:r>
      <w:r>
        <w:rPr>
          <w:b/>
          <w:sz w:val="24"/>
          <w:szCs w:val="24"/>
        </w:rPr>
        <w:t>thor</w:t>
      </w:r>
      <w:r>
        <w:rPr>
          <w:b/>
          <w:position w:val="8"/>
          <w:sz w:val="16"/>
          <w:szCs w:val="16"/>
        </w:rPr>
        <w:t>3</w:t>
      </w:r>
      <w:r>
        <w:rPr>
          <w:b/>
          <w:spacing w:val="21"/>
          <w:position w:val="8"/>
          <w:sz w:val="16"/>
          <w:szCs w:val="16"/>
        </w:rPr>
        <w:t xml:space="preserve"> </w:t>
      </w:r>
      <w:r>
        <w:rPr>
          <w:b/>
          <w:spacing w:val="-1"/>
          <w:sz w:val="24"/>
          <w:szCs w:val="24"/>
        </w:rPr>
        <w:t>(</w:t>
      </w:r>
      <w:r>
        <w:rPr>
          <w:b/>
          <w:spacing w:val="1"/>
          <w:sz w:val="24"/>
          <w:szCs w:val="24"/>
        </w:rPr>
        <w:t>T</w:t>
      </w:r>
      <w:r>
        <w:rPr>
          <w:b/>
          <w:spacing w:val="-3"/>
          <w:sz w:val="24"/>
          <w:szCs w:val="24"/>
        </w:rPr>
        <w:t>N</w:t>
      </w:r>
      <w:r>
        <w:rPr>
          <w:b/>
          <w:sz w:val="24"/>
          <w:szCs w:val="24"/>
        </w:rPr>
        <w:t>R 12</w:t>
      </w:r>
      <w:r>
        <w:rPr>
          <w:b/>
          <w:spacing w:val="1"/>
          <w:sz w:val="24"/>
          <w:szCs w:val="24"/>
        </w:rPr>
        <w:t>p</w:t>
      </w:r>
      <w:r>
        <w:rPr>
          <w:b/>
          <w:sz w:val="24"/>
          <w:szCs w:val="24"/>
        </w:rPr>
        <w:t xml:space="preserve">t., </w:t>
      </w:r>
      <w:proofErr w:type="spellStart"/>
      <w:r>
        <w:rPr>
          <w:b/>
          <w:spacing w:val="-1"/>
          <w:sz w:val="24"/>
          <w:szCs w:val="24"/>
        </w:rPr>
        <w:t>ce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tr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d</w:t>
      </w:r>
      <w:proofErr w:type="spellEnd"/>
      <w:r>
        <w:rPr>
          <w:b/>
          <w:sz w:val="24"/>
          <w:szCs w:val="24"/>
        </w:rPr>
        <w:t>)</w:t>
      </w:r>
    </w:p>
    <w:p w14:paraId="6B02BED2" w14:textId="77777777" w:rsidR="00D637EC" w:rsidRDefault="00D637EC">
      <w:pPr>
        <w:spacing w:before="7" w:line="100" w:lineRule="exact"/>
        <w:rPr>
          <w:sz w:val="11"/>
          <w:szCs w:val="11"/>
        </w:rPr>
      </w:pPr>
    </w:p>
    <w:p w14:paraId="635F6144" w14:textId="77777777" w:rsidR="00D637EC" w:rsidRDefault="00C635FC">
      <w:pPr>
        <w:ind w:left="2567" w:right="2561"/>
        <w:jc w:val="center"/>
      </w:pPr>
      <w:r>
        <w:rPr>
          <w:position w:val="7"/>
          <w:sz w:val="13"/>
          <w:szCs w:val="13"/>
        </w:rPr>
        <w:t>1</w:t>
      </w:r>
      <w:r>
        <w:t>F</w:t>
      </w:r>
      <w:r>
        <w:rPr>
          <w:spacing w:val="-2"/>
        </w:rPr>
        <w:t>u</w:t>
      </w:r>
      <w:r>
        <w:t>ll</w:t>
      </w:r>
      <w:r>
        <w:rPr>
          <w:spacing w:val="-4"/>
        </w:rPr>
        <w:t xml:space="preserve"> </w:t>
      </w:r>
      <w:r>
        <w:rPr>
          <w:spacing w:val="3"/>
        </w:rPr>
        <w:t>a</w:t>
      </w:r>
      <w:r>
        <w:rPr>
          <w:spacing w:val="1"/>
        </w:rPr>
        <w:t>f</w:t>
      </w:r>
      <w:r>
        <w:rPr>
          <w:spacing w:val="-2"/>
        </w:rPr>
        <w:t>f</w:t>
      </w:r>
      <w:r>
        <w:t>ilia</w:t>
      </w:r>
      <w:r>
        <w:rPr>
          <w:spacing w:val="2"/>
        </w:rPr>
        <w:t>t</w:t>
      </w:r>
      <w:r>
        <w:t>i</w:t>
      </w:r>
      <w:r>
        <w:rPr>
          <w:spacing w:val="1"/>
        </w:rPr>
        <w:t>o</w:t>
      </w:r>
      <w:r>
        <w:t>n</w:t>
      </w:r>
      <w:r>
        <w:rPr>
          <w:spacing w:val="-8"/>
        </w:rPr>
        <w:t xml:space="preserve"> </w:t>
      </w:r>
      <w:r>
        <w:rPr>
          <w:spacing w:val="1"/>
        </w:rPr>
        <w:t>o</w:t>
      </w:r>
      <w:r>
        <w:t>f</w:t>
      </w:r>
      <w:r>
        <w:rPr>
          <w:spacing w:val="-1"/>
        </w:rPr>
        <w:t xml:space="preserve"> </w:t>
      </w:r>
      <w:r>
        <w:rPr>
          <w:spacing w:val="-2"/>
        </w:rPr>
        <w:t>f</w:t>
      </w:r>
      <w:r>
        <w:t>ir</w:t>
      </w:r>
      <w:r>
        <w:rPr>
          <w:spacing w:val="-1"/>
        </w:rPr>
        <w:t>s</w:t>
      </w:r>
      <w:r>
        <w:t>t</w:t>
      </w:r>
      <w:r>
        <w:rPr>
          <w:spacing w:val="-3"/>
        </w:rPr>
        <w:t xml:space="preserve"> </w:t>
      </w:r>
      <w:r>
        <w:rPr>
          <w:spacing w:val="3"/>
        </w:rPr>
        <w:t>a</w:t>
      </w:r>
      <w:r>
        <w:rPr>
          <w:spacing w:val="-1"/>
        </w:rPr>
        <w:t>u</w:t>
      </w:r>
      <w:r>
        <w:rPr>
          <w:spacing w:val="2"/>
        </w:rPr>
        <w:t>t</w:t>
      </w:r>
      <w:r>
        <w:rPr>
          <w:spacing w:val="-1"/>
        </w:rPr>
        <w:t>h</w:t>
      </w:r>
      <w:r>
        <w:rPr>
          <w:spacing w:val="1"/>
        </w:rPr>
        <w:t>or</w:t>
      </w:r>
      <w:r>
        <w:t>,</w:t>
      </w:r>
      <w:r>
        <w:rPr>
          <w:spacing w:val="-3"/>
        </w:rPr>
        <w:t xml:space="preserve"> </w:t>
      </w:r>
      <w:r>
        <w:rPr>
          <w:spacing w:val="-2"/>
        </w:rPr>
        <w:t>(</w:t>
      </w:r>
      <w:r>
        <w:rPr>
          <w:spacing w:val="3"/>
        </w:rPr>
        <w:t>T</w:t>
      </w:r>
      <w:r>
        <w:t>NR</w:t>
      </w:r>
      <w:r>
        <w:rPr>
          <w:spacing w:val="-5"/>
        </w:rPr>
        <w:t xml:space="preserve"> </w:t>
      </w:r>
      <w:r>
        <w:rPr>
          <w:spacing w:val="1"/>
        </w:rPr>
        <w:t>10p</w:t>
      </w:r>
      <w:r>
        <w:t>t.</w:t>
      </w:r>
      <w:r>
        <w:rPr>
          <w:spacing w:val="-3"/>
        </w:rPr>
        <w:t xml:space="preserve"> </w:t>
      </w:r>
      <w:proofErr w:type="spellStart"/>
      <w:r>
        <w:rPr>
          <w:w w:val="99"/>
        </w:rPr>
        <w:t>c</w:t>
      </w:r>
      <w:r>
        <w:rPr>
          <w:spacing w:val="1"/>
          <w:w w:val="99"/>
        </w:rPr>
        <w:t>e</w:t>
      </w:r>
      <w:r>
        <w:rPr>
          <w:spacing w:val="-1"/>
          <w:w w:val="99"/>
        </w:rPr>
        <w:t>n</w:t>
      </w:r>
      <w:r>
        <w:rPr>
          <w:w w:val="99"/>
        </w:rPr>
        <w:t>tre</w:t>
      </w:r>
      <w:r>
        <w:rPr>
          <w:spacing w:val="2"/>
          <w:w w:val="99"/>
        </w:rPr>
        <w:t>d</w:t>
      </w:r>
      <w:proofErr w:type="spellEnd"/>
      <w:r>
        <w:rPr>
          <w:w w:val="99"/>
        </w:rPr>
        <w:t>)</w:t>
      </w:r>
    </w:p>
    <w:p w14:paraId="5D236BF5" w14:textId="77777777" w:rsidR="00D637EC" w:rsidRDefault="00D637EC">
      <w:pPr>
        <w:spacing w:before="6" w:line="100" w:lineRule="exact"/>
        <w:rPr>
          <w:sz w:val="11"/>
          <w:szCs w:val="11"/>
        </w:rPr>
      </w:pPr>
    </w:p>
    <w:p w14:paraId="32F17251" w14:textId="77777777" w:rsidR="00D637EC" w:rsidRDefault="00C635FC">
      <w:pPr>
        <w:ind w:left="2450" w:right="2446"/>
        <w:jc w:val="center"/>
      </w:pPr>
      <w:r>
        <w:rPr>
          <w:position w:val="7"/>
          <w:sz w:val="13"/>
          <w:szCs w:val="13"/>
        </w:rPr>
        <w:t>2</w:t>
      </w:r>
      <w:r>
        <w:t>F</w:t>
      </w:r>
      <w:r>
        <w:rPr>
          <w:spacing w:val="-2"/>
        </w:rPr>
        <w:t>u</w:t>
      </w:r>
      <w:r>
        <w:t>ll</w:t>
      </w:r>
      <w:r>
        <w:rPr>
          <w:spacing w:val="-4"/>
        </w:rPr>
        <w:t xml:space="preserve"> </w:t>
      </w:r>
      <w:r>
        <w:rPr>
          <w:spacing w:val="3"/>
        </w:rPr>
        <w:t>a</w:t>
      </w:r>
      <w:r>
        <w:rPr>
          <w:spacing w:val="1"/>
        </w:rPr>
        <w:t>f</w:t>
      </w:r>
      <w:r>
        <w:rPr>
          <w:spacing w:val="-2"/>
        </w:rPr>
        <w:t>f</w:t>
      </w:r>
      <w:r>
        <w:t>ilia</w:t>
      </w:r>
      <w:r>
        <w:rPr>
          <w:spacing w:val="2"/>
        </w:rPr>
        <w:t>t</w:t>
      </w:r>
      <w:r>
        <w:t>i</w:t>
      </w:r>
      <w:r>
        <w:rPr>
          <w:spacing w:val="1"/>
        </w:rPr>
        <w:t>o</w:t>
      </w:r>
      <w:r>
        <w:t>n</w:t>
      </w:r>
      <w:r>
        <w:rPr>
          <w:spacing w:val="-8"/>
        </w:rPr>
        <w:t xml:space="preserve"> </w:t>
      </w:r>
      <w:r>
        <w:rPr>
          <w:spacing w:val="1"/>
        </w:rPr>
        <w:t>o</w:t>
      </w:r>
      <w:r>
        <w:t>f</w:t>
      </w:r>
      <w:r>
        <w:rPr>
          <w:spacing w:val="-3"/>
        </w:rPr>
        <w:t xml:space="preserve"> </w:t>
      </w:r>
      <w:r>
        <w:rPr>
          <w:spacing w:val="-1"/>
        </w:rPr>
        <w:t>s</w:t>
      </w:r>
      <w:r>
        <w:t>e</w:t>
      </w:r>
      <w:r>
        <w:rPr>
          <w:spacing w:val="1"/>
        </w:rPr>
        <w:t>c</w:t>
      </w:r>
      <w:r>
        <w:rPr>
          <w:spacing w:val="3"/>
        </w:rPr>
        <w:t>o</w:t>
      </w:r>
      <w:r>
        <w:rPr>
          <w:spacing w:val="-1"/>
        </w:rPr>
        <w:t>n</w:t>
      </w:r>
      <w:r>
        <w:t>d</w:t>
      </w:r>
      <w:r>
        <w:rPr>
          <w:spacing w:val="-5"/>
        </w:rPr>
        <w:t xml:space="preserve"> </w:t>
      </w:r>
      <w:r>
        <w:t>a</w:t>
      </w:r>
      <w:r>
        <w:rPr>
          <w:spacing w:val="-1"/>
        </w:rPr>
        <w:t>u</w:t>
      </w:r>
      <w:r>
        <w:rPr>
          <w:spacing w:val="2"/>
        </w:rPr>
        <w:t>t</w:t>
      </w:r>
      <w:r>
        <w:rPr>
          <w:spacing w:val="1"/>
        </w:rPr>
        <w:t>hor</w:t>
      </w:r>
      <w:r>
        <w:t>,</w:t>
      </w:r>
      <w:r>
        <w:rPr>
          <w:spacing w:val="-3"/>
        </w:rPr>
        <w:t xml:space="preserve"> </w:t>
      </w:r>
      <w:r>
        <w:rPr>
          <w:spacing w:val="-2"/>
        </w:rPr>
        <w:t>(</w:t>
      </w:r>
      <w:r>
        <w:rPr>
          <w:spacing w:val="3"/>
        </w:rPr>
        <w:t>T</w:t>
      </w:r>
      <w:r>
        <w:t>NR</w:t>
      </w:r>
      <w:r>
        <w:rPr>
          <w:spacing w:val="-5"/>
        </w:rPr>
        <w:t xml:space="preserve"> </w:t>
      </w:r>
      <w:r>
        <w:rPr>
          <w:spacing w:val="1"/>
        </w:rPr>
        <w:t>1</w:t>
      </w:r>
      <w:r>
        <w:rPr>
          <w:spacing w:val="-1"/>
        </w:rPr>
        <w:t>0</w:t>
      </w:r>
      <w:r>
        <w:rPr>
          <w:spacing w:val="1"/>
        </w:rPr>
        <w:t>p</w:t>
      </w:r>
      <w:r>
        <w:t>t.</w:t>
      </w:r>
      <w:r>
        <w:rPr>
          <w:spacing w:val="-3"/>
        </w:rPr>
        <w:t xml:space="preserve"> </w:t>
      </w:r>
      <w:proofErr w:type="spellStart"/>
      <w:r>
        <w:rPr>
          <w:w w:val="99"/>
        </w:rPr>
        <w:t>c</w:t>
      </w:r>
      <w:r>
        <w:rPr>
          <w:spacing w:val="1"/>
          <w:w w:val="99"/>
        </w:rPr>
        <w:t>e</w:t>
      </w:r>
      <w:r>
        <w:rPr>
          <w:spacing w:val="-1"/>
          <w:w w:val="99"/>
        </w:rPr>
        <w:t>n</w:t>
      </w:r>
      <w:r>
        <w:rPr>
          <w:w w:val="99"/>
        </w:rPr>
        <w:t>tre</w:t>
      </w:r>
      <w:r>
        <w:rPr>
          <w:spacing w:val="3"/>
          <w:w w:val="99"/>
        </w:rPr>
        <w:t>d</w:t>
      </w:r>
      <w:proofErr w:type="spellEnd"/>
      <w:r>
        <w:rPr>
          <w:w w:val="99"/>
        </w:rPr>
        <w:t>)</w:t>
      </w:r>
    </w:p>
    <w:p w14:paraId="73BB5EDF" w14:textId="77777777" w:rsidR="00D637EC" w:rsidRDefault="00D637EC">
      <w:pPr>
        <w:spacing w:before="6" w:line="100" w:lineRule="exact"/>
        <w:rPr>
          <w:sz w:val="11"/>
          <w:szCs w:val="11"/>
        </w:rPr>
      </w:pPr>
    </w:p>
    <w:p w14:paraId="76337BDB" w14:textId="77777777" w:rsidR="00D637EC" w:rsidRDefault="00C635FC">
      <w:pPr>
        <w:ind w:left="2375" w:right="2369"/>
        <w:jc w:val="center"/>
      </w:pPr>
      <w:r>
        <w:rPr>
          <w:position w:val="7"/>
          <w:sz w:val="13"/>
          <w:szCs w:val="13"/>
        </w:rPr>
        <w:t>3</w:t>
      </w:r>
      <w:r>
        <w:rPr>
          <w:spacing w:val="-2"/>
        </w:rPr>
        <w:t>L</w:t>
      </w:r>
      <w:r>
        <w:rPr>
          <w:spacing w:val="2"/>
        </w:rPr>
        <w:t>i</w:t>
      </w:r>
      <w:r>
        <w:rPr>
          <w:spacing w:val="-1"/>
        </w:rPr>
        <w:t>s</w:t>
      </w:r>
      <w:r>
        <w:t>t</w:t>
      </w:r>
      <w:r>
        <w:rPr>
          <w:spacing w:val="-4"/>
        </w:rPr>
        <w:t xml:space="preserve"> </w:t>
      </w:r>
      <w:r>
        <w:rPr>
          <w:spacing w:val="1"/>
        </w:rPr>
        <w:t>a</w:t>
      </w:r>
      <w:r>
        <w:t>ll</w:t>
      </w:r>
      <w:r>
        <w:rPr>
          <w:spacing w:val="-2"/>
        </w:rPr>
        <w:t xml:space="preserve"> </w:t>
      </w:r>
      <w:r>
        <w:t>a</w:t>
      </w:r>
      <w:r>
        <w:rPr>
          <w:spacing w:val="1"/>
        </w:rPr>
        <w:t>f</w:t>
      </w:r>
      <w:r>
        <w:rPr>
          <w:spacing w:val="-2"/>
        </w:rPr>
        <w:t>f</w:t>
      </w:r>
      <w:r>
        <w:rPr>
          <w:spacing w:val="2"/>
        </w:rPr>
        <w:t>i</w:t>
      </w:r>
      <w:r>
        <w:t>liati</w:t>
      </w:r>
      <w:r>
        <w:rPr>
          <w:spacing w:val="1"/>
        </w:rPr>
        <w:t>o</w:t>
      </w:r>
      <w:r>
        <w:t>n</w:t>
      </w:r>
      <w:r>
        <w:rPr>
          <w:spacing w:val="-8"/>
        </w:rPr>
        <w:t xml:space="preserve"> </w:t>
      </w:r>
      <w:r>
        <w:rPr>
          <w:spacing w:val="2"/>
        </w:rPr>
        <w:t>i</w:t>
      </w:r>
      <w:r>
        <w:t>n</w:t>
      </w:r>
      <w:r>
        <w:rPr>
          <w:spacing w:val="-3"/>
        </w:rPr>
        <w:t xml:space="preserve"> </w:t>
      </w:r>
      <w:r>
        <w:rPr>
          <w:spacing w:val="2"/>
        </w:rPr>
        <w:t>t</w:t>
      </w:r>
      <w:r>
        <w:rPr>
          <w:spacing w:val="-1"/>
        </w:rPr>
        <w:t>h</w:t>
      </w:r>
      <w:r>
        <w:t>e</w:t>
      </w:r>
      <w:r>
        <w:rPr>
          <w:spacing w:val="-1"/>
        </w:rPr>
        <w:t xml:space="preserve"> s</w:t>
      </w:r>
      <w:r>
        <w:rPr>
          <w:spacing w:val="3"/>
        </w:rPr>
        <w:t>a</w:t>
      </w:r>
      <w:r>
        <w:rPr>
          <w:spacing w:val="-1"/>
        </w:rPr>
        <w:t>m</w:t>
      </w:r>
      <w:r>
        <w:t>e</w:t>
      </w:r>
      <w:r>
        <w:rPr>
          <w:spacing w:val="1"/>
        </w:rPr>
        <w:t xml:space="preserve"> </w:t>
      </w:r>
      <w:r>
        <w:rPr>
          <w:spacing w:val="-5"/>
        </w:rPr>
        <w:t>w</w:t>
      </w:r>
      <w:r>
        <w:rPr>
          <w:spacing w:val="3"/>
        </w:rPr>
        <w:t>a</w:t>
      </w:r>
      <w:r>
        <w:t>y</w:t>
      </w:r>
      <w:r>
        <w:rPr>
          <w:spacing w:val="-4"/>
        </w:rPr>
        <w:t xml:space="preserve"> </w:t>
      </w:r>
      <w:r>
        <w:rPr>
          <w:spacing w:val="3"/>
        </w:rPr>
        <w:t>(T</w:t>
      </w:r>
      <w:r>
        <w:t>NR</w:t>
      </w:r>
      <w:r>
        <w:rPr>
          <w:spacing w:val="-5"/>
        </w:rPr>
        <w:t xml:space="preserve"> </w:t>
      </w:r>
      <w:r>
        <w:rPr>
          <w:spacing w:val="1"/>
        </w:rPr>
        <w:t>10p</w:t>
      </w:r>
      <w:r>
        <w:t>t.</w:t>
      </w:r>
      <w:r>
        <w:rPr>
          <w:spacing w:val="-3"/>
        </w:rPr>
        <w:t xml:space="preserve"> </w:t>
      </w:r>
      <w:proofErr w:type="spellStart"/>
      <w:r>
        <w:rPr>
          <w:w w:val="99"/>
        </w:rPr>
        <w:t>c</w:t>
      </w:r>
      <w:r>
        <w:rPr>
          <w:spacing w:val="1"/>
          <w:w w:val="99"/>
        </w:rPr>
        <w:t>e</w:t>
      </w:r>
      <w:r>
        <w:rPr>
          <w:spacing w:val="-1"/>
          <w:w w:val="99"/>
        </w:rPr>
        <w:t>n</w:t>
      </w:r>
      <w:r>
        <w:rPr>
          <w:w w:val="99"/>
        </w:rPr>
        <w:t>tre</w:t>
      </w:r>
      <w:r>
        <w:rPr>
          <w:spacing w:val="3"/>
          <w:w w:val="99"/>
        </w:rPr>
        <w:t>d</w:t>
      </w:r>
      <w:proofErr w:type="spellEnd"/>
      <w:r>
        <w:rPr>
          <w:w w:val="99"/>
        </w:rPr>
        <w:t>)</w:t>
      </w:r>
    </w:p>
    <w:p w14:paraId="302381A9" w14:textId="77777777" w:rsidR="00D637EC" w:rsidRDefault="00D637EC">
      <w:pPr>
        <w:spacing w:before="8" w:line="100" w:lineRule="exact"/>
        <w:rPr>
          <w:sz w:val="11"/>
          <w:szCs w:val="11"/>
        </w:rPr>
      </w:pPr>
    </w:p>
    <w:p w14:paraId="5D320909" w14:textId="77777777" w:rsidR="00D637EC" w:rsidRDefault="00C635FC">
      <w:pPr>
        <w:ind w:left="3694" w:right="3697"/>
        <w:jc w:val="center"/>
      </w:pPr>
      <w:r>
        <w:rPr>
          <w:spacing w:val="-1"/>
        </w:rPr>
        <w:t>*C</w:t>
      </w:r>
      <w:r>
        <w:rPr>
          <w:spacing w:val="1"/>
        </w:rPr>
        <w:t>orr</w:t>
      </w:r>
      <w:r>
        <w:t>es</w:t>
      </w:r>
      <w:r>
        <w:rPr>
          <w:spacing w:val="1"/>
        </w:rPr>
        <w:t>po</w:t>
      </w:r>
      <w:r>
        <w:rPr>
          <w:spacing w:val="-1"/>
        </w:rPr>
        <w:t>n</w:t>
      </w:r>
      <w:r>
        <w:rPr>
          <w:spacing w:val="1"/>
        </w:rPr>
        <w:t>d</w:t>
      </w:r>
      <w:r>
        <w:t>i</w:t>
      </w:r>
      <w:r>
        <w:rPr>
          <w:spacing w:val="1"/>
        </w:rPr>
        <w:t>n</w:t>
      </w:r>
      <w:r>
        <w:t>g</w:t>
      </w:r>
      <w:r>
        <w:rPr>
          <w:spacing w:val="-14"/>
        </w:rPr>
        <w:t xml:space="preserve"> </w:t>
      </w:r>
      <w:r>
        <w:rPr>
          <w:spacing w:val="3"/>
          <w:w w:val="99"/>
        </w:rPr>
        <w:t>a</w:t>
      </w:r>
      <w:r>
        <w:rPr>
          <w:spacing w:val="-1"/>
          <w:w w:val="99"/>
        </w:rPr>
        <w:t>u</w:t>
      </w:r>
      <w:r>
        <w:rPr>
          <w:w w:val="99"/>
        </w:rPr>
        <w:t>t</w:t>
      </w:r>
      <w:r>
        <w:rPr>
          <w:spacing w:val="-1"/>
          <w:w w:val="99"/>
        </w:rPr>
        <w:t>h</w:t>
      </w:r>
      <w:r>
        <w:rPr>
          <w:spacing w:val="1"/>
          <w:w w:val="99"/>
        </w:rPr>
        <w:t>o</w:t>
      </w:r>
      <w:r>
        <w:rPr>
          <w:w w:val="99"/>
        </w:rPr>
        <w:t>r</w:t>
      </w:r>
    </w:p>
    <w:p w14:paraId="63917389" w14:textId="77777777" w:rsidR="00D637EC" w:rsidRDefault="00D637EC">
      <w:pPr>
        <w:spacing w:line="160" w:lineRule="exact"/>
        <w:rPr>
          <w:sz w:val="16"/>
          <w:szCs w:val="16"/>
        </w:rPr>
      </w:pPr>
    </w:p>
    <w:p w14:paraId="5E0A43BB" w14:textId="77777777" w:rsidR="00D637EC" w:rsidRDefault="00D637EC">
      <w:pPr>
        <w:spacing w:line="200" w:lineRule="exact"/>
      </w:pPr>
    </w:p>
    <w:p w14:paraId="4AD54B87" w14:textId="77777777" w:rsidR="00D637EC" w:rsidRDefault="00C635FC">
      <w:pPr>
        <w:ind w:left="119" w:right="8041"/>
        <w:jc w:val="both"/>
        <w:rPr>
          <w:sz w:val="24"/>
          <w:szCs w:val="24"/>
        </w:rPr>
      </w:pPr>
      <w:r>
        <w:rPr>
          <w:b/>
          <w:spacing w:val="-1"/>
          <w:sz w:val="28"/>
          <w:szCs w:val="28"/>
        </w:rPr>
        <w:t>A</w:t>
      </w:r>
      <w:r>
        <w:rPr>
          <w:b/>
          <w:sz w:val="28"/>
          <w:szCs w:val="28"/>
        </w:rPr>
        <w:t>b</w:t>
      </w:r>
      <w:r>
        <w:rPr>
          <w:b/>
          <w:spacing w:val="1"/>
          <w:sz w:val="28"/>
          <w:szCs w:val="28"/>
        </w:rPr>
        <w:t>s</w:t>
      </w:r>
      <w:r>
        <w:rPr>
          <w:b/>
          <w:sz w:val="28"/>
          <w:szCs w:val="28"/>
        </w:rPr>
        <w:t>tr</w:t>
      </w:r>
      <w:r>
        <w:rPr>
          <w:b/>
          <w:spacing w:val="-1"/>
          <w:sz w:val="28"/>
          <w:szCs w:val="28"/>
        </w:rPr>
        <w:t>a</w:t>
      </w:r>
      <w:r>
        <w:rPr>
          <w:b/>
          <w:sz w:val="28"/>
          <w:szCs w:val="28"/>
        </w:rPr>
        <w:t>ct</w:t>
      </w:r>
      <w:r>
        <w:rPr>
          <w:b/>
          <w:sz w:val="24"/>
          <w:szCs w:val="24"/>
        </w:rPr>
        <w:t>.</w:t>
      </w:r>
    </w:p>
    <w:p w14:paraId="73BF57C7" w14:textId="77777777" w:rsidR="00D637EC" w:rsidRDefault="00D637EC">
      <w:pPr>
        <w:spacing w:before="2" w:line="160" w:lineRule="exact"/>
        <w:rPr>
          <w:sz w:val="16"/>
          <w:szCs w:val="16"/>
        </w:rPr>
      </w:pPr>
    </w:p>
    <w:p w14:paraId="0E97500D" w14:textId="77777777" w:rsidR="00D637EC" w:rsidRDefault="00D637EC">
      <w:pPr>
        <w:spacing w:line="200" w:lineRule="exact"/>
      </w:pPr>
    </w:p>
    <w:p w14:paraId="5DE6C5C8" w14:textId="77777777" w:rsidR="00D637EC" w:rsidRDefault="00C635FC">
      <w:pPr>
        <w:ind w:left="119" w:right="71"/>
        <w:jc w:val="both"/>
        <w:rPr>
          <w:sz w:val="24"/>
          <w:szCs w:val="24"/>
        </w:rPr>
      </w:pP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re</w:t>
      </w:r>
      <w:r>
        <w:rPr>
          <w:spacing w:val="-11"/>
          <w:sz w:val="24"/>
          <w:szCs w:val="24"/>
        </w:rPr>
        <w:t xml:space="preserve"> </w:t>
      </w:r>
      <w:proofErr w:type="gramStart"/>
      <w:r>
        <w:rPr>
          <w:spacing w:val="2"/>
          <w:sz w:val="24"/>
          <w:szCs w:val="24"/>
        </w:rPr>
        <w:t>w</w:t>
      </w:r>
      <w:r>
        <w:rPr>
          <w:sz w:val="24"/>
          <w:szCs w:val="24"/>
        </w:rPr>
        <w:t>rite</w:t>
      </w:r>
      <w:proofErr w:type="gramEnd"/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10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bstr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-</w:t>
      </w:r>
      <w:r>
        <w:rPr>
          <w:spacing w:val="-10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2</w:t>
      </w:r>
      <w:r>
        <w:rPr>
          <w:sz w:val="24"/>
          <w:szCs w:val="24"/>
        </w:rPr>
        <w:t>00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250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wo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ds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>
        <w:rPr>
          <w:spacing w:val="-1"/>
          <w:sz w:val="24"/>
          <w:szCs w:val="24"/>
        </w:rPr>
        <w:t>T</w:t>
      </w:r>
      <w:r>
        <w:rPr>
          <w:sz w:val="24"/>
          <w:szCs w:val="24"/>
        </w:rPr>
        <w:t>NR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12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pt.</w:t>
      </w:r>
      <w:r>
        <w:rPr>
          <w:spacing w:val="-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nment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block,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sp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i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1,0)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Abstr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 should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out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ine the purp</w:t>
      </w:r>
      <w:r>
        <w:rPr>
          <w:spacing w:val="-1"/>
          <w:sz w:val="24"/>
          <w:szCs w:val="24"/>
        </w:rPr>
        <w:t>o</w:t>
      </w:r>
      <w:r>
        <w:rPr>
          <w:sz w:val="24"/>
          <w:szCs w:val="24"/>
        </w:rPr>
        <w:t xml:space="preserve">se of the 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rti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le, method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of the r</w:t>
      </w:r>
      <w:r>
        <w:rPr>
          <w:spacing w:val="-2"/>
          <w:sz w:val="24"/>
          <w:szCs w:val="24"/>
        </w:rPr>
        <w:t>e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ea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h,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main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sul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s.</w:t>
      </w:r>
      <w:r>
        <w:rPr>
          <w:spacing w:val="8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>t, te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>t,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>t,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2"/>
          <w:sz w:val="24"/>
          <w:szCs w:val="24"/>
        </w:rPr>
        <w:t>x</w:t>
      </w:r>
      <w:r>
        <w:rPr>
          <w:spacing w:val="6"/>
          <w:sz w:val="24"/>
          <w:szCs w:val="24"/>
        </w:rPr>
        <w:t>t</w:t>
      </w:r>
      <w:r>
        <w:rPr>
          <w:sz w:val="24"/>
          <w:szCs w:val="24"/>
        </w:rPr>
        <w:t>, t</w:t>
      </w:r>
      <w:r>
        <w:rPr>
          <w:spacing w:val="-3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>t,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>t, te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>t,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>t,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>t,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>t, te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>t,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>t,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>t,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8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t. </w:t>
      </w:r>
      <w:r>
        <w:rPr>
          <w:spacing w:val="1"/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>t, te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>t,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>t,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>t,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>t, te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>t,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>t,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>t,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>t, te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>t,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>t,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>t,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>t,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>t.</w:t>
      </w:r>
    </w:p>
    <w:p w14:paraId="793E794C" w14:textId="77777777" w:rsidR="00D637EC" w:rsidRDefault="00D637EC">
      <w:pPr>
        <w:spacing w:before="18" w:line="220" w:lineRule="exact"/>
        <w:rPr>
          <w:sz w:val="22"/>
          <w:szCs w:val="22"/>
        </w:rPr>
      </w:pPr>
    </w:p>
    <w:p w14:paraId="6CC04B2C" w14:textId="77777777" w:rsidR="00D637EC" w:rsidRDefault="00C635FC">
      <w:pPr>
        <w:ind w:left="119" w:right="3167"/>
        <w:jc w:val="both"/>
        <w:rPr>
          <w:sz w:val="24"/>
          <w:szCs w:val="24"/>
        </w:rPr>
      </w:pPr>
      <w:r>
        <w:rPr>
          <w:b/>
          <w:spacing w:val="-2"/>
          <w:sz w:val="24"/>
          <w:szCs w:val="24"/>
        </w:rPr>
        <w:t>K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y</w:t>
      </w:r>
      <w:r>
        <w:rPr>
          <w:b/>
          <w:spacing w:val="2"/>
          <w:sz w:val="24"/>
          <w:szCs w:val="24"/>
        </w:rPr>
        <w:t>w</w:t>
      </w:r>
      <w:r>
        <w:rPr>
          <w:b/>
          <w:sz w:val="24"/>
          <w:szCs w:val="24"/>
        </w:rPr>
        <w:t>o</w:t>
      </w:r>
      <w:r>
        <w:rPr>
          <w:b/>
          <w:spacing w:val="-1"/>
          <w:sz w:val="24"/>
          <w:szCs w:val="24"/>
        </w:rPr>
        <w:t>r</w:t>
      </w:r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 xml:space="preserve">s: </w:t>
      </w:r>
      <w:r>
        <w:rPr>
          <w:sz w:val="24"/>
          <w:szCs w:val="24"/>
        </w:rPr>
        <w:t>k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y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w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rd, key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w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rd, k</w:t>
      </w:r>
      <w:r>
        <w:rPr>
          <w:spacing w:val="3"/>
          <w:sz w:val="24"/>
          <w:szCs w:val="24"/>
        </w:rPr>
        <w:t>e</w:t>
      </w:r>
      <w:r>
        <w:rPr>
          <w:sz w:val="24"/>
          <w:szCs w:val="24"/>
        </w:rPr>
        <w:t>y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wo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(m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x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4 k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y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wo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ds)</w:t>
      </w:r>
    </w:p>
    <w:p w14:paraId="2810CCD9" w14:textId="77777777" w:rsidR="00D637EC" w:rsidRDefault="00D637EC">
      <w:pPr>
        <w:spacing w:before="1" w:line="160" w:lineRule="exact"/>
        <w:rPr>
          <w:sz w:val="16"/>
          <w:szCs w:val="16"/>
        </w:rPr>
      </w:pPr>
    </w:p>
    <w:p w14:paraId="278F7008" w14:textId="77777777" w:rsidR="00D637EC" w:rsidRDefault="00D637EC">
      <w:pPr>
        <w:spacing w:line="200" w:lineRule="exact"/>
      </w:pPr>
    </w:p>
    <w:p w14:paraId="44C9BC85" w14:textId="77777777" w:rsidR="00D637EC" w:rsidRDefault="00C635FC">
      <w:pPr>
        <w:ind w:left="119" w:right="5078"/>
        <w:jc w:val="both"/>
        <w:rPr>
          <w:sz w:val="28"/>
          <w:szCs w:val="28"/>
        </w:rPr>
      </w:pPr>
      <w:r>
        <w:rPr>
          <w:b/>
          <w:spacing w:val="1"/>
          <w:sz w:val="28"/>
          <w:szCs w:val="28"/>
        </w:rPr>
        <w:t>1</w:t>
      </w:r>
      <w:r>
        <w:rPr>
          <w:b/>
          <w:sz w:val="28"/>
          <w:szCs w:val="28"/>
        </w:rPr>
        <w:t xml:space="preserve">. </w:t>
      </w:r>
      <w:r>
        <w:rPr>
          <w:b/>
          <w:spacing w:val="8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I</w:t>
      </w:r>
      <w:r>
        <w:rPr>
          <w:b/>
          <w:sz w:val="28"/>
          <w:szCs w:val="28"/>
        </w:rPr>
        <w:t>nt</w:t>
      </w:r>
      <w:r>
        <w:rPr>
          <w:b/>
          <w:spacing w:val="-7"/>
          <w:sz w:val="28"/>
          <w:szCs w:val="28"/>
        </w:rPr>
        <w:t>r</w:t>
      </w:r>
      <w:r>
        <w:rPr>
          <w:b/>
          <w:spacing w:val="1"/>
          <w:sz w:val="28"/>
          <w:szCs w:val="28"/>
        </w:rPr>
        <w:t>o</w:t>
      </w:r>
      <w:r>
        <w:rPr>
          <w:b/>
          <w:sz w:val="28"/>
          <w:szCs w:val="28"/>
        </w:rPr>
        <w:t>duc</w:t>
      </w:r>
      <w:r>
        <w:rPr>
          <w:b/>
          <w:spacing w:val="-3"/>
          <w:sz w:val="28"/>
          <w:szCs w:val="28"/>
        </w:rPr>
        <w:t>t</w:t>
      </w:r>
      <w:r>
        <w:rPr>
          <w:b/>
          <w:spacing w:val="-1"/>
          <w:sz w:val="28"/>
          <w:szCs w:val="28"/>
        </w:rPr>
        <w:t>i</w:t>
      </w:r>
      <w:r>
        <w:rPr>
          <w:b/>
          <w:spacing w:val="1"/>
          <w:sz w:val="28"/>
          <w:szCs w:val="28"/>
        </w:rPr>
        <w:t>o</w:t>
      </w:r>
      <w:r>
        <w:rPr>
          <w:b/>
          <w:sz w:val="28"/>
          <w:szCs w:val="28"/>
        </w:rPr>
        <w:t>n (T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R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z w:val="28"/>
          <w:szCs w:val="28"/>
        </w:rPr>
        <w:t>1</w:t>
      </w:r>
      <w:r>
        <w:rPr>
          <w:b/>
          <w:spacing w:val="1"/>
          <w:sz w:val="28"/>
          <w:szCs w:val="28"/>
        </w:rPr>
        <w:t>4</w:t>
      </w:r>
      <w:r>
        <w:rPr>
          <w:b/>
          <w:spacing w:val="-3"/>
          <w:sz w:val="28"/>
          <w:szCs w:val="28"/>
        </w:rPr>
        <w:t>p</w:t>
      </w:r>
      <w:r>
        <w:rPr>
          <w:b/>
          <w:sz w:val="28"/>
          <w:szCs w:val="28"/>
        </w:rPr>
        <w:t>t.,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z w:val="28"/>
          <w:szCs w:val="28"/>
        </w:rPr>
        <w:t>bol</w:t>
      </w:r>
      <w:r>
        <w:rPr>
          <w:b/>
          <w:spacing w:val="-1"/>
          <w:sz w:val="28"/>
          <w:szCs w:val="28"/>
        </w:rPr>
        <w:t>d</w:t>
      </w:r>
      <w:r>
        <w:rPr>
          <w:b/>
          <w:sz w:val="28"/>
          <w:szCs w:val="28"/>
        </w:rPr>
        <w:t>)</w:t>
      </w:r>
    </w:p>
    <w:p w14:paraId="0A521D73" w14:textId="77777777" w:rsidR="00D637EC" w:rsidRDefault="00D637EC">
      <w:pPr>
        <w:spacing w:before="6" w:line="100" w:lineRule="exact"/>
        <w:rPr>
          <w:sz w:val="10"/>
          <w:szCs w:val="10"/>
        </w:rPr>
      </w:pPr>
    </w:p>
    <w:p w14:paraId="0B40842C" w14:textId="77777777" w:rsidR="00D637EC" w:rsidRDefault="00C635FC">
      <w:pPr>
        <w:ind w:left="119" w:right="73" w:firstLine="283"/>
        <w:jc w:val="both"/>
        <w:rPr>
          <w:sz w:val="24"/>
          <w:szCs w:val="24"/>
        </w:rPr>
      </w:pPr>
      <w:r>
        <w:rPr>
          <w:sz w:val="24"/>
          <w:szCs w:val="24"/>
        </w:rPr>
        <w:t>The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main</w:t>
      </w:r>
      <w:r>
        <w:rPr>
          <w:spacing w:val="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x</w:t>
      </w:r>
      <w:r>
        <w:rPr>
          <w:spacing w:val="-2"/>
          <w:sz w:val="24"/>
          <w:szCs w:val="24"/>
        </w:rPr>
        <w:t>t</w:t>
      </w:r>
      <w:r>
        <w:rPr>
          <w:spacing w:val="1"/>
          <w:position w:val="9"/>
          <w:sz w:val="16"/>
          <w:szCs w:val="16"/>
        </w:rPr>
        <w:t>1</w:t>
      </w:r>
      <w:r>
        <w:rPr>
          <w:sz w:val="24"/>
          <w:szCs w:val="24"/>
        </w:rPr>
        <w:t>,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>
        <w:rPr>
          <w:spacing w:val="-1"/>
          <w:sz w:val="24"/>
          <w:szCs w:val="24"/>
        </w:rPr>
        <w:t>T</w:t>
      </w:r>
      <w:r>
        <w:rPr>
          <w:sz w:val="24"/>
          <w:szCs w:val="24"/>
        </w:rPr>
        <w:t>NR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12pt.,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nment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block,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2"/>
          <w:sz w:val="24"/>
          <w:szCs w:val="24"/>
        </w:rPr>
        <w:t>p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i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>g 1,0)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>t,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text,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>t,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>t,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>t,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2"/>
          <w:sz w:val="24"/>
          <w:szCs w:val="24"/>
        </w:rPr>
        <w:t>x</w:t>
      </w:r>
      <w:r>
        <w:rPr>
          <w:spacing w:val="-2"/>
          <w:sz w:val="24"/>
          <w:szCs w:val="24"/>
        </w:rPr>
        <w:t>t</w:t>
      </w:r>
      <w:r>
        <w:rPr>
          <w:sz w:val="24"/>
          <w:szCs w:val="24"/>
        </w:rPr>
        <w:t>, te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>t,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>t,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>t,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>t, te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>t,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>t,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>t,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12"/>
          <w:sz w:val="24"/>
          <w:szCs w:val="24"/>
        </w:rPr>
        <w:t>x</w:t>
      </w:r>
      <w:r>
        <w:rPr>
          <w:sz w:val="24"/>
          <w:szCs w:val="24"/>
        </w:rPr>
        <w:t>t, te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>t,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>t.</w:t>
      </w:r>
    </w:p>
    <w:p w14:paraId="451B32B9" w14:textId="77777777" w:rsidR="00D637EC" w:rsidRDefault="00D637EC">
      <w:pPr>
        <w:spacing w:before="2" w:line="120" w:lineRule="exact"/>
        <w:rPr>
          <w:sz w:val="12"/>
          <w:szCs w:val="12"/>
        </w:rPr>
      </w:pPr>
    </w:p>
    <w:p w14:paraId="3F75B986" w14:textId="77777777" w:rsidR="00D637EC" w:rsidRDefault="00000000">
      <w:pPr>
        <w:ind w:left="1539"/>
        <w:rPr>
          <w:sz w:val="5"/>
          <w:szCs w:val="5"/>
        </w:rPr>
      </w:pPr>
      <w:r>
        <w:pict w14:anchorId="1AB63175">
          <v:group id="_x0000_s2070" style="position:absolute;left:0;text-align:left;margin-left:145.65pt;margin-top:.55pt;width:293.7pt;height:103.6pt;z-index:-251659776;mso-position-horizontal-relative:page" coordorigin="2913,11" coordsize="5874,2072">
            <v:shape id="_x0000_s2156" style="position:absolute;left:2929;top:21;width:5847;height:2045" coordorigin="2929,21" coordsize="5847,2045" path="m2929,2067r5848,l8777,21r-5848,l2929,2067xe" fillcolor="silver" stroked="f">
              <v:path arrowok="t"/>
            </v:shape>
            <v:shape id="_x0000_s2155" style="position:absolute;left:8614;top:1774;width:163;height:0" coordorigin="8614,1774" coordsize="163,0" path="m8614,1774r163,e" filled="f" strokeweight=".06617mm">
              <v:path arrowok="t"/>
            </v:shape>
            <v:shape id="_x0000_s2154" style="position:absolute;left:7639;top:1774;width:326;height:0" coordorigin="7639,1774" coordsize="326,0" path="m7639,1774r327,e" filled="f" strokeweight=".06617mm">
              <v:path arrowok="t"/>
            </v:shape>
            <v:shape id="_x0000_s2153" style="position:absolute;left:6665;top:1774;width:326;height:0" coordorigin="6665,1774" coordsize="326,0" path="m6665,1774r326,e" filled="f" strokeweight=".06617mm">
              <v:path arrowok="t"/>
            </v:shape>
            <v:shape id="_x0000_s2152" style="position:absolute;left:5690;top:1774;width:324;height:0" coordorigin="5690,1774" coordsize="324,0" path="m5690,1774r324,e" filled="f" strokeweight=".06617mm">
              <v:path arrowok="t"/>
            </v:shape>
            <v:shape id="_x0000_s2151" style="position:absolute;left:4716;top:1774;width:324;height:0" coordorigin="4716,1774" coordsize="324,0" path="m4716,1774r324,e" filled="f" strokeweight=".06617mm">
              <v:path arrowok="t"/>
            </v:shape>
            <v:shape id="_x0000_s2150" style="position:absolute;left:3742;top:1774;width:324;height:0" coordorigin="3742,1774" coordsize="324,0" path="m3742,1774r324,e" filled="f" strokeweight=".06617mm">
              <v:path arrowok="t"/>
            </v:shape>
            <v:shape id="_x0000_s2149" style="position:absolute;left:2929;top:1774;width:162;height:0" coordorigin="2929,1774" coordsize="162,0" path="m2929,1774r162,e" filled="f" strokeweight=".06617mm">
              <v:path arrowok="t"/>
            </v:shape>
            <v:shape id="_x0000_s2148" style="position:absolute;left:8614;top:1484;width:163;height:0" coordorigin="8614,1484" coordsize="163,0" path="m8614,1484r163,e" filled="f" strokeweight=".06617mm">
              <v:path arrowok="t"/>
            </v:shape>
            <v:shape id="_x0000_s2147" style="position:absolute;left:7423;top:1484;width:542;height:0" coordorigin="7423,1484" coordsize="542,0" path="m7423,1484r543,e" filled="f" strokeweight=".06617mm">
              <v:path arrowok="t"/>
            </v:shape>
            <v:shape id="_x0000_s2146" style="position:absolute;left:6665;top:1484;width:326;height:0" coordorigin="6665,1484" coordsize="326,0" path="m6665,1484r326,e" filled="f" strokeweight=".06617mm">
              <v:path arrowok="t"/>
            </v:shape>
            <v:shape id="_x0000_s2145" style="position:absolute;left:6233;top:1484;width:216;height:0" coordorigin="6233,1484" coordsize="216,0" path="m6233,1484r216,e" filled="f" strokeweight=".06617mm">
              <v:path arrowok="t"/>
            </v:shape>
            <v:shape id="_x0000_s2144" style="position:absolute;left:5690;top:1484;width:324;height:0" coordorigin="5690,1484" coordsize="324,0" path="m5690,1484r324,e" filled="f" strokeweight=".06617mm">
              <v:path arrowok="t"/>
            </v:shape>
            <v:shape id="_x0000_s2143" style="position:absolute;left:4716;top:1484;width:324;height:0" coordorigin="4716,1484" coordsize="324,0" path="m4716,1484r324,e" filled="f" strokeweight=".06617mm">
              <v:path arrowok="t"/>
            </v:shape>
            <v:shape id="_x0000_s2142" style="position:absolute;left:3526;top:1484;width:540;height:0" coordorigin="3526,1484" coordsize="540,0" path="m3526,1484r540,e" filled="f" strokeweight=".06617mm">
              <v:path arrowok="t"/>
            </v:shape>
            <v:shape id="_x0000_s2141" style="position:absolute;left:2929;top:1484;width:162;height:0" coordorigin="2929,1484" coordsize="162,0" path="m2929,1484r162,e" filled="f" strokeweight=".06617mm">
              <v:path arrowok="t"/>
            </v:shape>
            <v:shape id="_x0000_s2140" style="position:absolute;left:8614;top:1191;width:163;height:0" coordorigin="8614,1191" coordsize="163,0" path="m8614,1191r163,e" filled="f" strokeweight=".06617mm">
              <v:path arrowok="t"/>
            </v:shape>
            <v:shape id="_x0000_s2139" style="position:absolute;left:8182;top:1191;width:216;height:0" coordorigin="8182,1191" coordsize="216,0" path="m8182,1191r216,e" filled="f" strokeweight=".06617mm">
              <v:path arrowok="t"/>
            </v:shape>
            <v:shape id="_x0000_s2138" style="position:absolute;left:7423;top:1191;width:542;height:0" coordorigin="7423,1191" coordsize="542,0" path="m7423,1191r543,e" filled="f" strokeweight=".06617mm">
              <v:path arrowok="t"/>
            </v:shape>
            <v:shape id="_x0000_s2137" style="position:absolute;left:6665;top:1191;width:542;height:0" coordorigin="6665,1191" coordsize="542,0" path="m6665,1191r542,e" filled="f" strokeweight=".06617mm">
              <v:path arrowok="t"/>
            </v:shape>
            <v:shape id="_x0000_s2136" style="position:absolute;left:5474;top:1191;width:974;height:0" coordorigin="5474,1191" coordsize="974,0" path="m5474,1191r975,e" filled="f" strokeweight=".06617mm">
              <v:path arrowok="t"/>
            </v:shape>
            <v:shape id="_x0000_s2135" style="position:absolute;left:4716;top:1191;width:324;height:0" coordorigin="4716,1191" coordsize="324,0" path="m4716,1191r324,e" filled="f" strokeweight=".06617mm">
              <v:path arrowok="t"/>
            </v:shape>
            <v:shape id="_x0000_s2134" style="position:absolute;left:4284;top:1191;width:216;height:0" coordorigin="4284,1191" coordsize="216,0" path="m4284,1191r216,e" filled="f" strokeweight=".06617mm">
              <v:path arrowok="t"/>
            </v:shape>
            <v:shape id="_x0000_s2133" style="position:absolute;left:3526;top:1191;width:540;height:0" coordorigin="3526,1191" coordsize="540,0" path="m3526,1191r540,e" filled="f" strokeweight=".06617mm">
              <v:path arrowok="t"/>
            </v:shape>
            <v:shape id="_x0000_s2132" style="position:absolute;left:2929;top:1191;width:380;height:0" coordorigin="2929,1191" coordsize="380,0" path="m2929,1191r381,e" filled="f" strokeweight=".06617mm">
              <v:path arrowok="t"/>
            </v:shape>
            <v:shape id="_x0000_s2131" style="position:absolute;left:5474;top:898;width:3302;height:0" coordorigin="5474,898" coordsize="3302,0" path="m5474,898r3303,e" filled="f" strokeweight=".06617mm">
              <v:path arrowok="t"/>
            </v:shape>
            <v:shape id="_x0000_s2130" style="position:absolute;left:4716;top:898;width:324;height:0" coordorigin="4716,898" coordsize="324,0" path="m4716,898r324,e" filled="f" strokeweight=".06617mm">
              <v:path arrowok="t"/>
            </v:shape>
            <v:shape id="_x0000_s2129" style="position:absolute;left:2929;top:898;width:1571;height:0" coordorigin="2929,898" coordsize="1571,0" path="m2929,898r1571,e" filled="f" strokeweight=".06617mm">
              <v:path arrowok="t"/>
            </v:shape>
            <v:shape id="_x0000_s2128" style="position:absolute;left:5474;top:605;width:3302;height:0" coordorigin="5474,605" coordsize="3302,0" path="m5474,605r3303,e" filled="f" strokeweight=".06617mm">
              <v:path arrowok="t"/>
            </v:shape>
            <v:shape id="_x0000_s2127" style="position:absolute;left:2929;top:605;width:2329;height:0" coordorigin="2929,605" coordsize="2329,0" path="m2929,605r2329,e" filled="f" strokeweight=".06617mm">
              <v:path arrowok="t"/>
            </v:shape>
            <v:shape id="_x0000_s2126" style="position:absolute;left:2929;top:312;width:5847;height:0" coordorigin="2929,312" coordsize="5847,0" path="m2929,312r5848,e" filled="f" strokeweight=".06617mm">
              <v:path arrowok="t"/>
            </v:shape>
            <v:shape id="_x0000_s2125" style="position:absolute;left:2929;top:21;width:5847;height:0" coordorigin="2929,21" coordsize="5847,0" path="m2929,21r5848,e" filled="f" strokeweight=".06617mm">
              <v:path arrowok="t"/>
            </v:shape>
            <v:shape id="_x0000_s2124" style="position:absolute;left:2929;top:21;width:5847;height:2045" coordorigin="2929,21" coordsize="5847,2045" path="m2929,2067r5848,l8777,21r-5848,l2929,2067xe" filled="f" strokecolor="gray" strokeweight=".26461mm">
              <v:path arrowok="t"/>
            </v:shape>
            <v:shape id="_x0000_s2123" style="position:absolute;left:3091;top:1366;width:218;height:701" coordorigin="3091,1366" coordsize="218,701" path="m3091,1366r,701l3310,2067r,-701l3091,1366xe" fillcolor="#99f" stroked="f">
              <v:path arrowok="t"/>
            </v:shape>
            <v:shape id="_x0000_s2122" style="position:absolute;left:4066;top:1073;width:218;height:994" coordorigin="4066,1073" coordsize="218,994" path="m4066,1073r,994l4284,2067r,-994l4066,1073xe" fillcolor="#99f" stroked="f">
              <v:path arrowok="t"/>
            </v:shape>
            <v:shape id="_x0000_s2121" style="position:absolute;left:5040;top:780;width:218;height:1286" coordorigin="5040,780" coordsize="218,1286" path="m5040,780r,1287l5258,2067r,-1287l5040,780xe" fillcolor="#99f" stroked="f">
              <v:path arrowok="t"/>
            </v:shape>
            <v:shape id="_x0000_s2120" style="position:absolute;left:6014;top:1248;width:218;height:818" coordorigin="6014,1248" coordsize="218,818" path="m6014,1248r,819l6233,2067r,-819l6014,1248xe" fillcolor="#99f" stroked="f">
              <v:path arrowok="t"/>
            </v:shape>
            <v:shape id="_x0000_s2119" style="position:absolute;left:6991;top:1366;width:216;height:701" coordorigin="6991,1366" coordsize="216,701" path="m6991,1366r,701l7207,2067r,-701l6991,1366xe" fillcolor="#99f" stroked="f">
              <v:path arrowok="t"/>
            </v:shape>
            <v:shape id="_x0000_s2118" style="position:absolute;left:7966;top:956;width:216;height:1111" coordorigin="7966,956" coordsize="216,1111" path="m7966,956r,1111l8182,2067r,-1111l7966,956xe" fillcolor="#99f" stroked="f">
              <v:path arrowok="t"/>
            </v:shape>
            <v:shape id="_x0000_s2117" style="position:absolute;left:3091;top:1366;width:218;height:701" coordorigin="3091,1366" coordsize="218,701" path="m3091,1366r219,l3310,2067r-219,l3091,1366xe" filled="f" strokeweight=".26461mm">
              <v:path arrowok="t"/>
            </v:shape>
            <v:shape id="_x0000_s2116" style="position:absolute;left:4066;top:1073;width:218;height:994" coordorigin="4066,1073" coordsize="218,994" path="m4066,1073r218,l4284,2067r-218,l4066,1073xe" filled="f" strokeweight=".26461mm">
              <v:path arrowok="t"/>
            </v:shape>
            <v:shape id="_x0000_s2115" style="position:absolute;left:5040;top:780;width:218;height:1286" coordorigin="5040,780" coordsize="218,1286" path="m5040,780r218,l5258,2067r-218,l5040,780xe" filled="f" strokeweight=".26461mm">
              <v:path arrowok="t"/>
            </v:shape>
            <v:shape id="_x0000_s2114" style="position:absolute;left:6014;top:1248;width:218;height:818" coordorigin="6014,1248" coordsize="218,818" path="m6014,1248r219,l6233,2067r-219,l6014,1248xe" filled="f" strokeweight=".26461mm">
              <v:path arrowok="t"/>
            </v:shape>
            <v:shape id="_x0000_s2113" style="position:absolute;left:6991;top:1366;width:216;height:701" coordorigin="6991,1366" coordsize="216,701" path="m6991,1366r216,l7207,2067r-216,l6991,1366xe" filled="f" strokeweight=".26461mm">
              <v:path arrowok="t"/>
            </v:shape>
            <v:shape id="_x0000_s2112" style="position:absolute;left:7966;top:956;width:216;height:1111" coordorigin="7966,956" coordsize="216,1111" path="m7966,956r216,l8182,2067r-216,l7966,956xe" filled="f" strokeweight=".26461mm">
              <v:path arrowok="t"/>
            </v:shape>
            <v:shape id="_x0000_s2111" style="position:absolute;left:3310;top:1073;width:216;height:994" coordorigin="3310,1073" coordsize="216,994" path="m3310,1073r,994l3526,2067r,-994l3310,1073xe" fillcolor="#936" stroked="f">
              <v:path arrowok="t"/>
            </v:shape>
            <v:shape id="_x0000_s2110" style="position:absolute;left:4284;top:1424;width:216;height:643" coordorigin="4284,1424" coordsize="216,643" path="m4284,1424r,643l4500,2067r,-643l4284,1424xe" fillcolor="#936" stroked="f">
              <v:path arrowok="t"/>
            </v:shape>
            <v:shape id="_x0000_s2109" style="position:absolute;left:5258;top:372;width:216;height:1694" coordorigin="5258,372" coordsize="216,1694" path="m5258,372r,1695l5474,2067r,-1695l5258,372xe" fillcolor="#936" stroked="f">
              <v:path arrowok="t"/>
            </v:shape>
            <v:shape id="_x0000_s2108" style="position:absolute;left:6233;top:1484;width:216;height:583" coordorigin="6233,1484" coordsize="216,583" path="m6233,1484r,583l6449,2067r,-583l6233,1484xe" fillcolor="#936" stroked="f">
              <v:path arrowok="t"/>
            </v:shape>
            <v:shape id="_x0000_s2107" style="position:absolute;left:7207;top:1073;width:216;height:994" coordorigin="7207,1073" coordsize="216,994" path="m7207,1073r,994l7423,2067r,-994l7207,1073xe" fillcolor="#936" stroked="f">
              <v:path arrowok="t"/>
            </v:shape>
            <v:shape id="_x0000_s2106" style="position:absolute;left:8182;top:1191;width:216;height:876" coordorigin="8182,1191" coordsize="216,876" path="m8182,1191r,876l8398,2067r,-876l8182,1191xe" fillcolor="#936" stroked="f">
              <v:path arrowok="t"/>
            </v:shape>
            <v:shape id="_x0000_s2105" style="position:absolute;left:3310;top:1073;width:216;height:994" coordorigin="3310,1073" coordsize="216,994" path="m3310,1073r216,l3526,2067r-216,l3310,1073xe" filled="f" strokeweight=".26461mm">
              <v:path arrowok="t"/>
            </v:shape>
            <v:shape id="_x0000_s2104" style="position:absolute;left:4284;top:1424;width:216;height:643" coordorigin="4284,1424" coordsize="216,643" path="m4284,1424r216,l4500,2067r-216,l4284,1424xe" filled="f" strokeweight=".26461mm">
              <v:path arrowok="t"/>
            </v:shape>
            <v:shape id="_x0000_s2103" style="position:absolute;left:5258;top:372;width:216;height:1694" coordorigin="5258,372" coordsize="216,1694" path="m5258,372r216,l5474,2067r-216,l5258,372xe" filled="f" strokeweight=".26461mm">
              <v:path arrowok="t"/>
            </v:shape>
            <v:shape id="_x0000_s2102" style="position:absolute;left:6233;top:1484;width:216;height:583" coordorigin="6233,1484" coordsize="216,583" path="m6233,1484r216,l6449,2067r-216,l6233,1484xe" filled="f" strokeweight=".26461mm">
              <v:path arrowok="t"/>
            </v:shape>
            <v:shape id="_x0000_s2101" style="position:absolute;left:7207;top:1073;width:216;height:994" coordorigin="7207,1073" coordsize="216,994" path="m7207,1073r216,l7423,2067r-216,l7207,1073xe" filled="f" strokeweight=".26461mm">
              <v:path arrowok="t"/>
            </v:shape>
            <v:shape id="_x0000_s2100" style="position:absolute;left:8182;top:1191;width:216;height:876" coordorigin="8182,1191" coordsize="216,876" path="m8182,1191r216,l8398,2067r-216,l8182,1191xe" filled="f" strokeweight=".26461mm">
              <v:path arrowok="t"/>
            </v:shape>
            <v:shape id="_x0000_s2099" style="position:absolute;left:3526;top:1484;width:216;height:583" coordorigin="3526,1484" coordsize="216,583" path="m3526,1484r,583l3742,2067r,-583l3526,1484xe" fillcolor="#ffc" stroked="f">
              <v:path arrowok="t"/>
            </v:shape>
            <v:shape id="_x0000_s2098" style="position:absolute;left:4500;top:840;width:216;height:1226" coordorigin="4500,840" coordsize="216,1226" path="m4500,840r,1227l4716,2067r,-1227l4500,840xe" fillcolor="#ffc" stroked="f">
              <v:path arrowok="t"/>
            </v:shape>
            <v:shape id="_x0000_s2097" style="position:absolute;left:5474;top:1248;width:216;height:818" coordorigin="5474,1248" coordsize="216,818" path="m5474,1248r,819l5690,2067r,-819l5474,1248xe" fillcolor="#ffc" stroked="f">
              <v:path arrowok="t"/>
            </v:shape>
            <v:shape id="_x0000_s2096" style="position:absolute;left:6449;top:1073;width:216;height:994" coordorigin="6449,1073" coordsize="216,994" path="m6449,1073r,994l6665,2067r,-994l6449,1073xe" fillcolor="#ffc" stroked="f">
              <v:path arrowok="t"/>
            </v:shape>
            <v:shape id="_x0000_s2095" style="position:absolute;left:7423;top:1484;width:216;height:583" coordorigin="7423,1484" coordsize="216,583" path="m7423,1484r,583l7639,2067r,-583l7423,1484xe" fillcolor="#ffc" stroked="f">
              <v:path arrowok="t"/>
            </v:shape>
            <v:shape id="_x0000_s2094" style="position:absolute;left:8398;top:898;width:216;height:1169" coordorigin="8398,898" coordsize="216,1169" path="m8398,898r,1169l8614,2067r,-1169l8398,898xe" fillcolor="#ffc" stroked="f">
              <v:path arrowok="t"/>
            </v:shape>
            <v:shape id="_x0000_s2093" style="position:absolute;left:3526;top:1484;width:216;height:583" coordorigin="3526,1484" coordsize="216,583" path="m3526,1484r216,l3742,2067r-216,l3526,1484xe" filled="f" strokeweight=".26461mm">
              <v:path arrowok="t"/>
            </v:shape>
            <v:shape id="_x0000_s2092" style="position:absolute;left:4500;top:840;width:216;height:1226" coordorigin="4500,840" coordsize="216,1226" path="m4500,840r216,l4716,2067r-216,l4500,840xe" filled="f" strokeweight=".26461mm">
              <v:path arrowok="t"/>
            </v:shape>
            <v:shape id="_x0000_s2091" style="position:absolute;left:5474;top:1248;width:216;height:818" coordorigin="5474,1248" coordsize="216,818" path="m5474,1248r216,l5690,2067r-216,l5474,1248xe" filled="f" strokeweight=".26461mm">
              <v:path arrowok="t"/>
            </v:shape>
            <v:shape id="_x0000_s2090" style="position:absolute;left:6449;top:1073;width:216;height:994" coordorigin="6449,1073" coordsize="216,994" path="m6449,1073r216,l6665,2067r-216,l6449,1073xe" filled="f" strokeweight=".26461mm">
              <v:path arrowok="t"/>
            </v:shape>
            <v:shape id="_x0000_s2089" style="position:absolute;left:7423;top:1484;width:216;height:583" coordorigin="7423,1484" coordsize="216,583" path="m7423,1484r216,l7639,2067r-216,l7423,1484xe" filled="f" strokeweight=".26461mm">
              <v:path arrowok="t"/>
            </v:shape>
            <v:shape id="_x0000_s2088" style="position:absolute;left:8398;top:898;width:216;height:1169" coordorigin="8398,898" coordsize="216,1169" path="m8398,898r216,l8614,2067r-216,l8398,898xe" filled="f" strokeweight=".26461mm">
              <v:path arrowok="t"/>
            </v:shape>
            <v:shape id="_x0000_s2087" style="position:absolute;left:2929;top:21;width:0;height:2045" coordorigin="2929,21" coordsize="0,2045" path="m2929,2067r,-2046e" filled="f" strokeweight=".06617mm">
              <v:path arrowok="t"/>
            </v:shape>
            <v:shape id="_x0000_s2086" style="position:absolute;left:2915;top:2067;width:15;height:0" coordorigin="2915,2067" coordsize="15,0" path="m2915,2067r14,e" filled="f" strokeweight=".06617mm">
              <v:path arrowok="t"/>
            </v:shape>
            <v:shape id="_x0000_s2085" style="position:absolute;left:2915;top:1774;width:15;height:0" coordorigin="2915,1774" coordsize="15,0" path="m2915,1774r14,e" filled="f" strokeweight=".06617mm">
              <v:path arrowok="t"/>
            </v:shape>
            <v:shape id="_x0000_s2084" style="position:absolute;left:2915;top:1484;width:15;height:0" coordorigin="2915,1484" coordsize="15,0" path="m2915,1484r14,e" filled="f" strokeweight=".06617mm">
              <v:path arrowok="t"/>
            </v:shape>
            <v:shape id="_x0000_s2083" style="position:absolute;left:2915;top:1191;width:15;height:0" coordorigin="2915,1191" coordsize="15,0" path="m2915,1191r14,e" filled="f" strokeweight=".06617mm">
              <v:path arrowok="t"/>
            </v:shape>
            <v:shape id="_x0000_s2082" style="position:absolute;left:2915;top:898;width:15;height:0" coordorigin="2915,898" coordsize="15,0" path="m2915,898r14,e" filled="f" strokeweight=".06617mm">
              <v:path arrowok="t"/>
            </v:shape>
            <v:shape id="_x0000_s2081" style="position:absolute;left:2915;top:605;width:15;height:0" coordorigin="2915,605" coordsize="15,0" path="m2915,605r14,e" filled="f" strokeweight=".06617mm">
              <v:path arrowok="t"/>
            </v:shape>
            <v:shape id="_x0000_s2080" style="position:absolute;left:2915;top:312;width:15;height:0" coordorigin="2915,312" coordsize="15,0" path="m2915,312r14,e" filled="f" strokeweight=".06617mm">
              <v:path arrowok="t"/>
            </v:shape>
            <v:shape id="_x0000_s2079" style="position:absolute;left:2915;top:21;width:15;height:0" coordorigin="2915,21" coordsize="15,0" path="m2915,21r14,e" filled="f" strokeweight=".06617mm">
              <v:path arrowok="t"/>
            </v:shape>
            <v:shape id="_x0000_s2078" style="position:absolute;left:2929;top:2067;width:5847;height:0" coordorigin="2929,2067" coordsize="5847,0" path="m2929,2067r5848,e" filled="f" strokeweight=".06617mm">
              <v:path arrowok="t"/>
            </v:shape>
            <v:shape id="_x0000_s2077" style="position:absolute;left:2929;top:2067;width:0;height:15" coordorigin="2929,2067" coordsize="0,15" path="m2929,2067r,14e" filled="f" strokeweight=".06617mm">
              <v:path arrowok="t"/>
            </v:shape>
            <v:shape id="_x0000_s2076" style="position:absolute;left:3905;top:2067;width:0;height:15" coordorigin="3905,2067" coordsize="0,15" path="m3905,2067r,14e" filled="f" strokeweight=".06617mm">
              <v:path arrowok="t"/>
            </v:shape>
            <v:shape id="_x0000_s2075" style="position:absolute;left:4879;top:2067;width:0;height:15" coordorigin="4879,2067" coordsize="0,15" path="m4879,2067r,14e" filled="f" strokeweight=".06617mm">
              <v:path arrowok="t"/>
            </v:shape>
            <v:shape id="_x0000_s2074" style="position:absolute;left:5854;top:2067;width:0;height:15" coordorigin="5854,2067" coordsize="0,15" path="m5854,2067r,14e" filled="f" strokeweight=".06617mm">
              <v:path arrowok="t"/>
            </v:shape>
            <v:shape id="_x0000_s2073" style="position:absolute;left:6828;top:2067;width:0;height:15" coordorigin="6828,2067" coordsize="0,15" path="m6828,2067r,14e" filled="f" strokeweight=".06617mm">
              <v:path arrowok="t"/>
            </v:shape>
            <v:shape id="_x0000_s2072" style="position:absolute;left:7802;top:2067;width:0;height:15" coordorigin="7802,2067" coordsize="0,15" path="m7802,2067r,14e" filled="f" strokeweight=".06617mm">
              <v:path arrowok="t"/>
            </v:shape>
            <v:shape id="_x0000_s2071" style="position:absolute;left:8777;top:2067;width:0;height:15" coordorigin="8777,2067" coordsize="0,15" path="m8777,2067r,14e" filled="f" strokeweight=".06617mm">
              <v:path arrowok="t"/>
            </v:shape>
            <w10:wrap anchorx="page"/>
          </v:group>
        </w:pict>
      </w:r>
      <w:r w:rsidR="00C635FC">
        <w:rPr>
          <w:w w:val="119"/>
          <w:sz w:val="5"/>
          <w:szCs w:val="5"/>
        </w:rPr>
        <w:t>35</w:t>
      </w:r>
    </w:p>
    <w:p w14:paraId="225B2D1D" w14:textId="77777777" w:rsidR="00D637EC" w:rsidRDefault="00D637EC">
      <w:pPr>
        <w:spacing w:before="5" w:line="180" w:lineRule="exact"/>
        <w:rPr>
          <w:sz w:val="18"/>
          <w:szCs w:val="18"/>
        </w:rPr>
      </w:pPr>
    </w:p>
    <w:p w14:paraId="1EDE6670" w14:textId="77777777" w:rsidR="00D637EC" w:rsidRDefault="00C635FC">
      <w:pPr>
        <w:spacing w:before="61"/>
        <w:ind w:left="1539"/>
        <w:rPr>
          <w:sz w:val="5"/>
          <w:szCs w:val="5"/>
        </w:rPr>
      </w:pPr>
      <w:r>
        <w:rPr>
          <w:w w:val="119"/>
          <w:sz w:val="5"/>
          <w:szCs w:val="5"/>
        </w:rPr>
        <w:t>30</w:t>
      </w:r>
    </w:p>
    <w:p w14:paraId="550C934E" w14:textId="77777777" w:rsidR="00D637EC" w:rsidRDefault="00D637EC">
      <w:pPr>
        <w:spacing w:before="5" w:line="180" w:lineRule="exact"/>
        <w:rPr>
          <w:sz w:val="18"/>
          <w:szCs w:val="18"/>
        </w:rPr>
      </w:pPr>
    </w:p>
    <w:p w14:paraId="5E7BEF26" w14:textId="77777777" w:rsidR="00D637EC" w:rsidRDefault="00C635FC">
      <w:pPr>
        <w:spacing w:before="61"/>
        <w:ind w:left="1539"/>
        <w:rPr>
          <w:sz w:val="5"/>
          <w:szCs w:val="5"/>
        </w:rPr>
      </w:pPr>
      <w:r>
        <w:rPr>
          <w:w w:val="119"/>
          <w:sz w:val="5"/>
          <w:szCs w:val="5"/>
        </w:rPr>
        <w:t>25</w:t>
      </w:r>
    </w:p>
    <w:p w14:paraId="53928083" w14:textId="77777777" w:rsidR="00D637EC" w:rsidRDefault="00D637EC">
      <w:pPr>
        <w:spacing w:before="5" w:line="180" w:lineRule="exact"/>
        <w:rPr>
          <w:sz w:val="18"/>
          <w:szCs w:val="18"/>
        </w:rPr>
      </w:pPr>
    </w:p>
    <w:p w14:paraId="3658F729" w14:textId="77777777" w:rsidR="00D637EC" w:rsidRDefault="00C635FC">
      <w:pPr>
        <w:spacing w:before="61"/>
        <w:ind w:left="1539"/>
        <w:rPr>
          <w:sz w:val="5"/>
          <w:szCs w:val="5"/>
        </w:rPr>
      </w:pPr>
      <w:r>
        <w:rPr>
          <w:w w:val="119"/>
          <w:sz w:val="5"/>
          <w:szCs w:val="5"/>
        </w:rPr>
        <w:t>20</w:t>
      </w:r>
    </w:p>
    <w:p w14:paraId="0E0EA402" w14:textId="77777777" w:rsidR="00D637EC" w:rsidRDefault="00C635FC">
      <w:pPr>
        <w:spacing w:before="2" w:line="40" w:lineRule="exact"/>
        <w:ind w:right="1500"/>
        <w:jc w:val="right"/>
        <w:rPr>
          <w:sz w:val="4"/>
          <w:szCs w:val="4"/>
        </w:rPr>
      </w:pPr>
      <w:r>
        <w:rPr>
          <w:w w:val="108"/>
          <w:sz w:val="4"/>
          <w:szCs w:val="4"/>
        </w:rPr>
        <w:t>St</w:t>
      </w:r>
      <w:r>
        <w:rPr>
          <w:spacing w:val="2"/>
          <w:w w:val="108"/>
          <w:sz w:val="4"/>
          <w:szCs w:val="4"/>
        </w:rPr>
        <w:t>r</w:t>
      </w:r>
      <w:r>
        <w:rPr>
          <w:w w:val="108"/>
          <w:sz w:val="4"/>
          <w:szCs w:val="4"/>
        </w:rPr>
        <w:t>ava</w:t>
      </w:r>
    </w:p>
    <w:p w14:paraId="62B69879" w14:textId="77777777" w:rsidR="00D637EC" w:rsidRDefault="00000000">
      <w:pPr>
        <w:spacing w:before="41" w:line="40" w:lineRule="exact"/>
        <w:ind w:right="1500"/>
        <w:jc w:val="right"/>
        <w:rPr>
          <w:sz w:val="4"/>
          <w:szCs w:val="4"/>
        </w:rPr>
      </w:pPr>
      <w:r>
        <w:pict w14:anchorId="5A942227">
          <v:group id="_x0000_s2062" style="position:absolute;left:0;text-align:left;margin-left:445.75pt;margin-top:-3.45pt;width:13.35pt;height:13.35pt;z-index:-251658752;mso-position-horizontal-relative:page" coordorigin="8915,-69" coordsize="267,267">
            <v:shape id="_x0000_s2069" style="position:absolute;left:8917;top:-67;width:264;height:263" coordorigin="8917,-67" coordsize="264,263" path="m8917,196r264,l9181,-67r-264,l8917,196xe" filled="f" strokeweight=".06617mm">
              <v:path arrowok="t"/>
            </v:shape>
            <v:shape id="_x0000_s2068" style="position:absolute;left:8967;top:-23;width:22;height:0" coordorigin="8967,-23" coordsize="22,0" path="m8967,-23r22,e" filled="f" strokecolor="#99f" strokeweight=".42422mm">
              <v:path arrowok="t"/>
            </v:shape>
            <v:shape id="_x0000_s2067" style="position:absolute;left:8959;top:-23;width:37;height:0" coordorigin="8959,-23" coordsize="37,0" path="m8959,-23r37,e" filled="f" strokeweight=".68883mm">
              <v:path arrowok="t"/>
            </v:shape>
            <v:shape id="_x0000_s2066" style="position:absolute;left:8967;top:64;width:22;height:0" coordorigin="8967,64" coordsize="22,0" path="m8967,64r22,e" filled="f" strokecolor="#936" strokeweight=".42422mm">
              <v:path arrowok="t"/>
            </v:shape>
            <v:shape id="_x0000_s2065" style="position:absolute;left:8959;top:64;width:37;height:0" coordorigin="8959,64" coordsize="37,0" path="m8959,64r37,e" filled="f" strokeweight=".68883mm">
              <v:path arrowok="t"/>
            </v:shape>
            <v:shape id="_x0000_s2064" style="position:absolute;left:8967;top:152;width:22;height:0" coordorigin="8967,152" coordsize="22,0" path="m8967,152r22,e" filled="f" strokecolor="#ffc" strokeweight=".42422mm">
              <v:path arrowok="t"/>
            </v:shape>
            <v:shape id="_x0000_s2063" style="position:absolute;left:8959;top:152;width:37;height:0" coordorigin="8959,152" coordsize="37,0" path="m8959,152r37,e" filled="f" strokeweight=".68883mm">
              <v:path arrowok="t"/>
            </v:shape>
            <w10:wrap anchorx="page"/>
          </v:group>
        </w:pict>
      </w:r>
      <w:proofErr w:type="spellStart"/>
      <w:r w:rsidR="00C635FC">
        <w:rPr>
          <w:w w:val="108"/>
          <w:sz w:val="4"/>
          <w:szCs w:val="4"/>
        </w:rPr>
        <w:t>Pa</w:t>
      </w:r>
      <w:r w:rsidR="00C635FC">
        <w:rPr>
          <w:spacing w:val="2"/>
          <w:w w:val="108"/>
          <w:sz w:val="4"/>
          <w:szCs w:val="4"/>
        </w:rPr>
        <w:t>l</w:t>
      </w:r>
      <w:r w:rsidR="00C635FC">
        <w:rPr>
          <w:w w:val="108"/>
          <w:sz w:val="4"/>
          <w:szCs w:val="4"/>
        </w:rPr>
        <w:t>ivo</w:t>
      </w:r>
      <w:proofErr w:type="spellEnd"/>
    </w:p>
    <w:p w14:paraId="12043932" w14:textId="77777777" w:rsidR="00D637EC" w:rsidRDefault="00C635FC">
      <w:pPr>
        <w:spacing w:before="42"/>
        <w:ind w:right="1507"/>
        <w:jc w:val="right"/>
        <w:rPr>
          <w:sz w:val="4"/>
          <w:szCs w:val="4"/>
        </w:rPr>
      </w:pPr>
      <w:r>
        <w:rPr>
          <w:w w:val="108"/>
          <w:sz w:val="4"/>
          <w:szCs w:val="4"/>
        </w:rPr>
        <w:t>M</w:t>
      </w:r>
      <w:r>
        <w:rPr>
          <w:spacing w:val="2"/>
          <w:w w:val="108"/>
          <w:sz w:val="4"/>
          <w:szCs w:val="4"/>
        </w:rPr>
        <w:t>o</w:t>
      </w:r>
      <w:r>
        <w:rPr>
          <w:w w:val="108"/>
          <w:sz w:val="4"/>
          <w:szCs w:val="4"/>
        </w:rPr>
        <w:t>tel</w:t>
      </w:r>
    </w:p>
    <w:p w14:paraId="4712E178" w14:textId="77777777" w:rsidR="00D637EC" w:rsidRDefault="00C635FC">
      <w:pPr>
        <w:spacing w:before="23"/>
        <w:ind w:left="1539"/>
        <w:rPr>
          <w:sz w:val="5"/>
          <w:szCs w:val="5"/>
        </w:rPr>
      </w:pPr>
      <w:r>
        <w:rPr>
          <w:w w:val="119"/>
          <w:sz w:val="5"/>
          <w:szCs w:val="5"/>
        </w:rPr>
        <w:t>15</w:t>
      </w:r>
    </w:p>
    <w:p w14:paraId="3A609C2D" w14:textId="77777777" w:rsidR="00D637EC" w:rsidRDefault="00D637EC">
      <w:pPr>
        <w:spacing w:before="5" w:line="180" w:lineRule="exact"/>
        <w:rPr>
          <w:sz w:val="18"/>
          <w:szCs w:val="18"/>
        </w:rPr>
      </w:pPr>
    </w:p>
    <w:p w14:paraId="27542D2F" w14:textId="77777777" w:rsidR="00D637EC" w:rsidRDefault="00C635FC">
      <w:pPr>
        <w:spacing w:before="61"/>
        <w:ind w:left="1539"/>
        <w:rPr>
          <w:sz w:val="5"/>
          <w:szCs w:val="5"/>
        </w:rPr>
      </w:pPr>
      <w:r>
        <w:rPr>
          <w:w w:val="119"/>
          <w:sz w:val="5"/>
          <w:szCs w:val="5"/>
        </w:rPr>
        <w:t>10</w:t>
      </w:r>
    </w:p>
    <w:p w14:paraId="63563ED0" w14:textId="77777777" w:rsidR="00D637EC" w:rsidRDefault="00D637EC">
      <w:pPr>
        <w:spacing w:before="5" w:line="180" w:lineRule="exact"/>
        <w:rPr>
          <w:sz w:val="18"/>
          <w:szCs w:val="18"/>
        </w:rPr>
      </w:pPr>
    </w:p>
    <w:p w14:paraId="7EB48A20" w14:textId="77777777" w:rsidR="00D637EC" w:rsidRDefault="00C635FC">
      <w:pPr>
        <w:spacing w:before="61"/>
        <w:ind w:left="1564"/>
        <w:rPr>
          <w:sz w:val="5"/>
          <w:szCs w:val="5"/>
        </w:rPr>
      </w:pPr>
      <w:r>
        <w:rPr>
          <w:w w:val="119"/>
          <w:sz w:val="5"/>
          <w:szCs w:val="5"/>
        </w:rPr>
        <w:t>5</w:t>
      </w:r>
    </w:p>
    <w:p w14:paraId="6F23E249" w14:textId="77777777" w:rsidR="00D637EC" w:rsidRDefault="00D637EC">
      <w:pPr>
        <w:spacing w:before="5" w:line="180" w:lineRule="exact"/>
        <w:rPr>
          <w:sz w:val="18"/>
          <w:szCs w:val="18"/>
        </w:rPr>
      </w:pPr>
    </w:p>
    <w:p w14:paraId="4EAD03AE" w14:textId="77777777" w:rsidR="00D637EC" w:rsidRDefault="00C635FC">
      <w:pPr>
        <w:spacing w:before="52"/>
        <w:ind w:left="1564"/>
        <w:rPr>
          <w:sz w:val="5"/>
          <w:szCs w:val="5"/>
        </w:rPr>
      </w:pPr>
      <w:r>
        <w:rPr>
          <w:sz w:val="5"/>
          <w:szCs w:val="5"/>
        </w:rPr>
        <w:t>0</w:t>
      </w:r>
    </w:p>
    <w:p w14:paraId="5E72F91C" w14:textId="77777777" w:rsidR="00D637EC" w:rsidRDefault="00C635FC">
      <w:pPr>
        <w:ind w:left="2086" w:right="2264"/>
        <w:jc w:val="center"/>
        <w:rPr>
          <w:sz w:val="5"/>
          <w:szCs w:val="5"/>
        </w:rPr>
      </w:pPr>
      <w:r>
        <w:rPr>
          <w:sz w:val="5"/>
          <w:szCs w:val="5"/>
        </w:rPr>
        <w:t xml:space="preserve">I                                                                          </w:t>
      </w:r>
      <w:r>
        <w:rPr>
          <w:spacing w:val="12"/>
          <w:sz w:val="5"/>
          <w:szCs w:val="5"/>
        </w:rPr>
        <w:t xml:space="preserve"> </w:t>
      </w:r>
      <w:r>
        <w:rPr>
          <w:spacing w:val="1"/>
          <w:sz w:val="5"/>
          <w:szCs w:val="5"/>
        </w:rPr>
        <w:t>I</w:t>
      </w:r>
      <w:r>
        <w:rPr>
          <w:sz w:val="5"/>
          <w:szCs w:val="5"/>
        </w:rPr>
        <w:t xml:space="preserve">I                                                                         </w:t>
      </w:r>
      <w:r>
        <w:rPr>
          <w:spacing w:val="8"/>
          <w:sz w:val="5"/>
          <w:szCs w:val="5"/>
        </w:rPr>
        <w:t xml:space="preserve"> </w:t>
      </w:r>
      <w:r>
        <w:rPr>
          <w:spacing w:val="1"/>
          <w:sz w:val="5"/>
          <w:szCs w:val="5"/>
        </w:rPr>
        <w:t>II</w:t>
      </w:r>
      <w:r>
        <w:rPr>
          <w:sz w:val="5"/>
          <w:szCs w:val="5"/>
        </w:rPr>
        <w:t xml:space="preserve">I                                                                        </w:t>
      </w:r>
      <w:r>
        <w:rPr>
          <w:spacing w:val="9"/>
          <w:sz w:val="5"/>
          <w:szCs w:val="5"/>
        </w:rPr>
        <w:t xml:space="preserve"> </w:t>
      </w:r>
      <w:r>
        <w:rPr>
          <w:spacing w:val="1"/>
          <w:sz w:val="5"/>
          <w:szCs w:val="5"/>
        </w:rPr>
        <w:t>I</w:t>
      </w:r>
      <w:r>
        <w:rPr>
          <w:sz w:val="5"/>
          <w:szCs w:val="5"/>
        </w:rPr>
        <w:t xml:space="preserve">V                                                                         </w:t>
      </w:r>
      <w:r>
        <w:rPr>
          <w:spacing w:val="4"/>
          <w:sz w:val="5"/>
          <w:szCs w:val="5"/>
        </w:rPr>
        <w:t xml:space="preserve"> </w:t>
      </w:r>
      <w:r>
        <w:rPr>
          <w:sz w:val="5"/>
          <w:szCs w:val="5"/>
        </w:rPr>
        <w:t xml:space="preserve">V                                                                         </w:t>
      </w:r>
      <w:r>
        <w:rPr>
          <w:spacing w:val="5"/>
          <w:sz w:val="5"/>
          <w:szCs w:val="5"/>
        </w:rPr>
        <w:t xml:space="preserve"> </w:t>
      </w:r>
      <w:r>
        <w:rPr>
          <w:spacing w:val="1"/>
          <w:w w:val="96"/>
          <w:sz w:val="5"/>
          <w:szCs w:val="5"/>
        </w:rPr>
        <w:t>VI</w:t>
      </w:r>
    </w:p>
    <w:p w14:paraId="7BCB8B46" w14:textId="77777777" w:rsidR="00D637EC" w:rsidRDefault="00D637EC">
      <w:pPr>
        <w:spacing w:before="2" w:line="100" w:lineRule="exact"/>
        <w:rPr>
          <w:sz w:val="11"/>
          <w:szCs w:val="11"/>
        </w:rPr>
      </w:pPr>
    </w:p>
    <w:p w14:paraId="4AAAF00B" w14:textId="77777777" w:rsidR="00D637EC" w:rsidRDefault="00C635FC">
      <w:pPr>
        <w:spacing w:line="220" w:lineRule="exact"/>
        <w:ind w:left="2275" w:right="2278"/>
        <w:jc w:val="center"/>
      </w:pPr>
      <w:r>
        <w:rPr>
          <w:i/>
          <w:position w:val="-1"/>
        </w:rPr>
        <w:t>Fi</w:t>
      </w:r>
      <w:r>
        <w:rPr>
          <w:i/>
          <w:spacing w:val="1"/>
          <w:position w:val="-1"/>
        </w:rPr>
        <w:t>gu</w:t>
      </w:r>
      <w:r>
        <w:rPr>
          <w:i/>
          <w:spacing w:val="-1"/>
          <w:position w:val="-1"/>
        </w:rPr>
        <w:t>r</w:t>
      </w:r>
      <w:r>
        <w:rPr>
          <w:i/>
          <w:position w:val="-1"/>
        </w:rPr>
        <w:t>e</w:t>
      </w:r>
      <w:r>
        <w:rPr>
          <w:i/>
          <w:spacing w:val="-4"/>
          <w:position w:val="-1"/>
        </w:rPr>
        <w:t xml:space="preserve"> </w:t>
      </w:r>
      <w:r>
        <w:rPr>
          <w:i/>
          <w:spacing w:val="1"/>
          <w:position w:val="-1"/>
        </w:rPr>
        <w:t>1</w:t>
      </w:r>
      <w:r>
        <w:rPr>
          <w:i/>
          <w:position w:val="-1"/>
        </w:rPr>
        <w:t>:</w:t>
      </w:r>
      <w:r>
        <w:rPr>
          <w:i/>
          <w:spacing w:val="-1"/>
          <w:position w:val="-1"/>
        </w:rPr>
        <w:t xml:space="preserve"> </w:t>
      </w:r>
      <w:r>
        <w:rPr>
          <w:i/>
          <w:position w:val="-1"/>
        </w:rPr>
        <w:t>Fi</w:t>
      </w:r>
      <w:r>
        <w:rPr>
          <w:i/>
          <w:spacing w:val="-1"/>
          <w:position w:val="-1"/>
        </w:rPr>
        <w:t>g</w:t>
      </w:r>
      <w:r>
        <w:rPr>
          <w:i/>
          <w:spacing w:val="1"/>
          <w:position w:val="-1"/>
        </w:rPr>
        <w:t>u</w:t>
      </w:r>
      <w:r>
        <w:rPr>
          <w:i/>
          <w:spacing w:val="-1"/>
          <w:position w:val="-1"/>
        </w:rPr>
        <w:t>r</w:t>
      </w:r>
      <w:r>
        <w:rPr>
          <w:i/>
          <w:position w:val="-1"/>
        </w:rPr>
        <w:t>e</w:t>
      </w:r>
      <w:r>
        <w:rPr>
          <w:i/>
          <w:spacing w:val="-4"/>
          <w:position w:val="-1"/>
        </w:rPr>
        <w:t xml:space="preserve"> </w:t>
      </w:r>
      <w:r>
        <w:rPr>
          <w:i/>
          <w:spacing w:val="1"/>
          <w:position w:val="-1"/>
        </w:rPr>
        <w:t>d</w:t>
      </w:r>
      <w:r>
        <w:rPr>
          <w:i/>
          <w:position w:val="-1"/>
        </w:rPr>
        <w:t>esc</w:t>
      </w:r>
      <w:r>
        <w:rPr>
          <w:i/>
          <w:spacing w:val="-1"/>
          <w:position w:val="-1"/>
        </w:rPr>
        <w:t>r</w:t>
      </w:r>
      <w:r>
        <w:rPr>
          <w:i/>
          <w:position w:val="-1"/>
        </w:rPr>
        <w:t>i</w:t>
      </w:r>
      <w:r>
        <w:rPr>
          <w:i/>
          <w:spacing w:val="1"/>
          <w:position w:val="-1"/>
        </w:rPr>
        <w:t>p</w:t>
      </w:r>
      <w:r>
        <w:rPr>
          <w:i/>
          <w:position w:val="-1"/>
        </w:rPr>
        <w:t>ti</w:t>
      </w:r>
      <w:r>
        <w:rPr>
          <w:i/>
          <w:spacing w:val="1"/>
          <w:position w:val="-1"/>
        </w:rPr>
        <w:t>o</w:t>
      </w:r>
      <w:r>
        <w:rPr>
          <w:i/>
          <w:position w:val="-1"/>
        </w:rPr>
        <w:t>n</w:t>
      </w:r>
      <w:r>
        <w:rPr>
          <w:i/>
          <w:spacing w:val="-8"/>
          <w:position w:val="-1"/>
        </w:rPr>
        <w:t xml:space="preserve"> </w:t>
      </w:r>
      <w:r>
        <w:rPr>
          <w:i/>
          <w:spacing w:val="-2"/>
          <w:position w:val="-1"/>
        </w:rPr>
        <w:t>(</w:t>
      </w:r>
      <w:r>
        <w:rPr>
          <w:i/>
          <w:position w:val="-1"/>
        </w:rPr>
        <w:t>T</w:t>
      </w:r>
      <w:r>
        <w:rPr>
          <w:i/>
          <w:spacing w:val="-1"/>
          <w:position w:val="-1"/>
        </w:rPr>
        <w:t>N</w:t>
      </w:r>
      <w:r>
        <w:rPr>
          <w:i/>
          <w:position w:val="-1"/>
        </w:rPr>
        <w:t>R</w:t>
      </w:r>
      <w:r>
        <w:rPr>
          <w:i/>
          <w:spacing w:val="-3"/>
          <w:position w:val="-1"/>
        </w:rPr>
        <w:t xml:space="preserve"> </w:t>
      </w:r>
      <w:r>
        <w:rPr>
          <w:i/>
          <w:spacing w:val="1"/>
          <w:position w:val="-1"/>
        </w:rPr>
        <w:t>10p</w:t>
      </w:r>
      <w:r>
        <w:rPr>
          <w:i/>
          <w:position w:val="-1"/>
        </w:rPr>
        <w:t>t.,</w:t>
      </w:r>
      <w:r>
        <w:rPr>
          <w:i/>
          <w:spacing w:val="-4"/>
          <w:position w:val="-1"/>
        </w:rPr>
        <w:t xml:space="preserve"> </w:t>
      </w:r>
      <w:r>
        <w:rPr>
          <w:i/>
          <w:position w:val="-1"/>
        </w:rPr>
        <w:t>c</w:t>
      </w:r>
      <w:r>
        <w:rPr>
          <w:i/>
          <w:spacing w:val="1"/>
          <w:position w:val="-1"/>
        </w:rPr>
        <w:t>en</w:t>
      </w:r>
      <w:r>
        <w:rPr>
          <w:i/>
          <w:position w:val="-1"/>
        </w:rPr>
        <w:t>tere</w:t>
      </w:r>
      <w:r>
        <w:rPr>
          <w:i/>
          <w:spacing w:val="1"/>
          <w:position w:val="-1"/>
        </w:rPr>
        <w:t>d</w:t>
      </w:r>
      <w:r>
        <w:rPr>
          <w:i/>
          <w:position w:val="-1"/>
        </w:rPr>
        <w:t>,</w:t>
      </w:r>
      <w:r>
        <w:rPr>
          <w:i/>
          <w:spacing w:val="-6"/>
          <w:position w:val="-1"/>
        </w:rPr>
        <w:t xml:space="preserve"> </w:t>
      </w:r>
      <w:r>
        <w:rPr>
          <w:i/>
          <w:w w:val="99"/>
          <w:position w:val="-1"/>
        </w:rPr>
        <w:t>it</w:t>
      </w:r>
      <w:r>
        <w:rPr>
          <w:i/>
          <w:spacing w:val="1"/>
          <w:w w:val="99"/>
          <w:position w:val="-1"/>
        </w:rPr>
        <w:t>a</w:t>
      </w:r>
      <w:r>
        <w:rPr>
          <w:i/>
          <w:w w:val="99"/>
          <w:position w:val="-1"/>
        </w:rPr>
        <w:t>lic</w:t>
      </w:r>
      <w:r>
        <w:rPr>
          <w:i/>
          <w:spacing w:val="-1"/>
          <w:w w:val="99"/>
          <w:position w:val="-1"/>
        </w:rPr>
        <w:t>s</w:t>
      </w:r>
      <w:r>
        <w:rPr>
          <w:i/>
          <w:w w:val="99"/>
          <w:position w:val="-1"/>
        </w:rPr>
        <w:t>)</w:t>
      </w:r>
    </w:p>
    <w:p w14:paraId="1AC7BA54" w14:textId="77777777" w:rsidR="00D637EC" w:rsidRDefault="00C635FC">
      <w:pPr>
        <w:spacing w:before="4"/>
        <w:ind w:left="119"/>
      </w:pPr>
      <w:r>
        <w:rPr>
          <w:i/>
          <w:spacing w:val="1"/>
        </w:rPr>
        <w:t>Sou</w:t>
      </w:r>
      <w:r>
        <w:rPr>
          <w:i/>
          <w:spacing w:val="-1"/>
        </w:rPr>
        <w:t>r</w:t>
      </w:r>
      <w:r>
        <w:rPr>
          <w:i/>
        </w:rPr>
        <w:t>c</w:t>
      </w:r>
      <w:r>
        <w:rPr>
          <w:i/>
          <w:spacing w:val="1"/>
        </w:rPr>
        <w:t>e</w:t>
      </w:r>
      <w:r>
        <w:rPr>
          <w:i/>
        </w:rPr>
        <w:t>:</w:t>
      </w:r>
      <w:r>
        <w:rPr>
          <w:i/>
          <w:spacing w:val="-5"/>
        </w:rPr>
        <w:t xml:space="preserve"> </w:t>
      </w:r>
      <w:r>
        <w:rPr>
          <w:i/>
          <w:spacing w:val="-2"/>
        </w:rPr>
        <w:t>(</w:t>
      </w:r>
      <w:r>
        <w:rPr>
          <w:i/>
        </w:rPr>
        <w:t>T</w:t>
      </w:r>
      <w:r>
        <w:rPr>
          <w:i/>
          <w:spacing w:val="-1"/>
        </w:rPr>
        <w:t>N</w:t>
      </w:r>
      <w:r>
        <w:rPr>
          <w:i/>
        </w:rPr>
        <w:t>R</w:t>
      </w:r>
      <w:r>
        <w:rPr>
          <w:i/>
          <w:spacing w:val="-3"/>
        </w:rPr>
        <w:t xml:space="preserve"> </w:t>
      </w:r>
      <w:r>
        <w:rPr>
          <w:i/>
          <w:spacing w:val="1"/>
        </w:rPr>
        <w:t>10p</w:t>
      </w:r>
      <w:r>
        <w:rPr>
          <w:i/>
        </w:rPr>
        <w:t>t.</w:t>
      </w:r>
      <w:r>
        <w:rPr>
          <w:i/>
          <w:spacing w:val="-3"/>
        </w:rPr>
        <w:t xml:space="preserve"> </w:t>
      </w:r>
      <w:r>
        <w:rPr>
          <w:i/>
        </w:rPr>
        <w:t>it</w:t>
      </w:r>
      <w:r>
        <w:rPr>
          <w:i/>
          <w:spacing w:val="1"/>
        </w:rPr>
        <w:t>a</w:t>
      </w:r>
      <w:r>
        <w:rPr>
          <w:i/>
        </w:rPr>
        <w:t>lic</w:t>
      </w:r>
      <w:r>
        <w:rPr>
          <w:i/>
          <w:spacing w:val="-1"/>
        </w:rPr>
        <w:t>s</w:t>
      </w:r>
      <w:r>
        <w:rPr>
          <w:i/>
        </w:rPr>
        <w:t>)</w:t>
      </w:r>
    </w:p>
    <w:p w14:paraId="7B43E44E" w14:textId="77777777" w:rsidR="00D637EC" w:rsidRDefault="00D637EC">
      <w:pPr>
        <w:spacing w:before="9" w:line="100" w:lineRule="exact"/>
        <w:rPr>
          <w:sz w:val="11"/>
          <w:szCs w:val="11"/>
        </w:rPr>
      </w:pPr>
    </w:p>
    <w:p w14:paraId="769A8296" w14:textId="77777777" w:rsidR="00D637EC" w:rsidRDefault="00000000">
      <w:pPr>
        <w:ind w:left="119" w:right="71"/>
        <w:rPr>
          <w:sz w:val="24"/>
          <w:szCs w:val="24"/>
        </w:rPr>
      </w:pPr>
      <w:r>
        <w:pict w14:anchorId="7FEF2B66">
          <v:group id="_x0000_s2060" style="position:absolute;left:0;text-align:left;margin-left:85.1pt;margin-top:108.45pt;width:2in;height:0;z-index:-251660800;mso-position-horizontal-relative:page" coordorigin="1702,2169" coordsize="2880,0">
            <v:shape id="_x0000_s2061" style="position:absolute;left:1702;top:2169;width:2880;height:0" coordorigin="1702,2169" coordsize="2880,0" path="m1702,2169r2880,e" filled="f" strokeweight=".7pt">
              <v:path arrowok="t"/>
            </v:shape>
            <w10:wrap anchorx="page"/>
          </v:group>
        </w:pict>
      </w:r>
      <w:r w:rsidR="00C635FC">
        <w:rPr>
          <w:sz w:val="24"/>
          <w:szCs w:val="24"/>
        </w:rPr>
        <w:t>T</w:t>
      </w:r>
      <w:r w:rsidR="00C635FC">
        <w:rPr>
          <w:spacing w:val="-1"/>
          <w:sz w:val="24"/>
          <w:szCs w:val="24"/>
        </w:rPr>
        <w:t>e</w:t>
      </w:r>
      <w:r w:rsidR="00C635FC">
        <w:rPr>
          <w:spacing w:val="2"/>
          <w:sz w:val="24"/>
          <w:szCs w:val="24"/>
        </w:rPr>
        <w:t>x</w:t>
      </w:r>
      <w:r w:rsidR="00C635FC">
        <w:rPr>
          <w:sz w:val="24"/>
          <w:szCs w:val="24"/>
        </w:rPr>
        <w:t>t,</w:t>
      </w:r>
      <w:r w:rsidR="00C635FC">
        <w:rPr>
          <w:spacing w:val="-4"/>
          <w:sz w:val="24"/>
          <w:szCs w:val="24"/>
        </w:rPr>
        <w:t xml:space="preserve"> </w:t>
      </w:r>
      <w:r w:rsidR="00C635FC">
        <w:rPr>
          <w:sz w:val="24"/>
          <w:szCs w:val="24"/>
        </w:rPr>
        <w:t>te</w:t>
      </w:r>
      <w:r w:rsidR="00C635FC">
        <w:rPr>
          <w:spacing w:val="2"/>
          <w:sz w:val="24"/>
          <w:szCs w:val="24"/>
        </w:rPr>
        <w:t>x</w:t>
      </w:r>
      <w:r w:rsidR="00C635FC">
        <w:rPr>
          <w:sz w:val="24"/>
          <w:szCs w:val="24"/>
        </w:rPr>
        <w:t>t,</w:t>
      </w:r>
      <w:r w:rsidR="00C635FC">
        <w:rPr>
          <w:spacing w:val="-4"/>
          <w:sz w:val="24"/>
          <w:szCs w:val="24"/>
        </w:rPr>
        <w:t xml:space="preserve"> </w:t>
      </w:r>
      <w:r w:rsidR="00C635FC">
        <w:rPr>
          <w:sz w:val="24"/>
          <w:szCs w:val="24"/>
        </w:rPr>
        <w:t>t</w:t>
      </w:r>
      <w:r w:rsidR="00C635FC">
        <w:rPr>
          <w:spacing w:val="-3"/>
          <w:sz w:val="24"/>
          <w:szCs w:val="24"/>
        </w:rPr>
        <w:t>e</w:t>
      </w:r>
      <w:r w:rsidR="00C635FC">
        <w:rPr>
          <w:spacing w:val="2"/>
          <w:sz w:val="24"/>
          <w:szCs w:val="24"/>
        </w:rPr>
        <w:t>x</w:t>
      </w:r>
      <w:r w:rsidR="00C635FC">
        <w:rPr>
          <w:sz w:val="24"/>
          <w:szCs w:val="24"/>
        </w:rPr>
        <w:t>t,</w:t>
      </w:r>
      <w:r w:rsidR="00C635FC">
        <w:rPr>
          <w:spacing w:val="-4"/>
          <w:sz w:val="24"/>
          <w:szCs w:val="24"/>
        </w:rPr>
        <w:t xml:space="preserve"> </w:t>
      </w:r>
      <w:r w:rsidR="00C635FC">
        <w:rPr>
          <w:sz w:val="24"/>
          <w:szCs w:val="24"/>
        </w:rPr>
        <w:t>te</w:t>
      </w:r>
      <w:r w:rsidR="00C635FC">
        <w:rPr>
          <w:spacing w:val="2"/>
          <w:sz w:val="24"/>
          <w:szCs w:val="24"/>
        </w:rPr>
        <w:t>x</w:t>
      </w:r>
      <w:r w:rsidR="00C635FC">
        <w:rPr>
          <w:sz w:val="24"/>
          <w:szCs w:val="24"/>
        </w:rPr>
        <w:t>t,</w:t>
      </w:r>
      <w:r w:rsidR="00C635FC">
        <w:rPr>
          <w:spacing w:val="-4"/>
          <w:sz w:val="24"/>
          <w:szCs w:val="24"/>
        </w:rPr>
        <w:t xml:space="preserve"> </w:t>
      </w:r>
      <w:r w:rsidR="00C635FC">
        <w:rPr>
          <w:sz w:val="24"/>
          <w:szCs w:val="24"/>
        </w:rPr>
        <w:t>t</w:t>
      </w:r>
      <w:r w:rsidR="00C635FC">
        <w:rPr>
          <w:spacing w:val="-3"/>
          <w:sz w:val="24"/>
          <w:szCs w:val="24"/>
        </w:rPr>
        <w:t>e</w:t>
      </w:r>
      <w:r w:rsidR="00C635FC">
        <w:rPr>
          <w:spacing w:val="2"/>
          <w:sz w:val="24"/>
          <w:szCs w:val="24"/>
        </w:rPr>
        <w:t>x</w:t>
      </w:r>
      <w:r w:rsidR="00C635FC">
        <w:rPr>
          <w:sz w:val="24"/>
          <w:szCs w:val="24"/>
        </w:rPr>
        <w:t>t,</w:t>
      </w:r>
      <w:r w:rsidR="00C635FC">
        <w:rPr>
          <w:spacing w:val="-7"/>
          <w:sz w:val="24"/>
          <w:szCs w:val="24"/>
        </w:rPr>
        <w:t xml:space="preserve"> </w:t>
      </w:r>
      <w:r w:rsidR="00C635FC">
        <w:rPr>
          <w:sz w:val="24"/>
          <w:szCs w:val="24"/>
        </w:rPr>
        <w:t>te</w:t>
      </w:r>
      <w:r w:rsidR="00C635FC">
        <w:rPr>
          <w:spacing w:val="2"/>
          <w:sz w:val="24"/>
          <w:szCs w:val="24"/>
        </w:rPr>
        <w:t>x</w:t>
      </w:r>
      <w:r w:rsidR="00C635FC">
        <w:rPr>
          <w:sz w:val="24"/>
          <w:szCs w:val="24"/>
        </w:rPr>
        <w:t>t,</w:t>
      </w:r>
      <w:r w:rsidR="00C635FC">
        <w:rPr>
          <w:spacing w:val="-4"/>
          <w:sz w:val="24"/>
          <w:szCs w:val="24"/>
        </w:rPr>
        <w:t xml:space="preserve"> </w:t>
      </w:r>
      <w:r w:rsidR="00C635FC">
        <w:rPr>
          <w:sz w:val="24"/>
          <w:szCs w:val="24"/>
        </w:rPr>
        <w:t>te</w:t>
      </w:r>
      <w:r w:rsidR="00C635FC">
        <w:rPr>
          <w:spacing w:val="2"/>
          <w:sz w:val="24"/>
          <w:szCs w:val="24"/>
        </w:rPr>
        <w:t>x</w:t>
      </w:r>
      <w:r w:rsidR="00C635FC">
        <w:rPr>
          <w:sz w:val="24"/>
          <w:szCs w:val="24"/>
        </w:rPr>
        <w:t>t,</w:t>
      </w:r>
      <w:r w:rsidR="00C635FC">
        <w:rPr>
          <w:spacing w:val="-4"/>
          <w:sz w:val="24"/>
          <w:szCs w:val="24"/>
        </w:rPr>
        <w:t xml:space="preserve"> </w:t>
      </w:r>
      <w:r w:rsidR="00C635FC">
        <w:rPr>
          <w:sz w:val="24"/>
          <w:szCs w:val="24"/>
        </w:rPr>
        <w:t>t</w:t>
      </w:r>
      <w:r w:rsidR="00C635FC">
        <w:rPr>
          <w:spacing w:val="-3"/>
          <w:sz w:val="24"/>
          <w:szCs w:val="24"/>
        </w:rPr>
        <w:t>e</w:t>
      </w:r>
      <w:r w:rsidR="00C635FC">
        <w:rPr>
          <w:spacing w:val="2"/>
          <w:sz w:val="24"/>
          <w:szCs w:val="24"/>
        </w:rPr>
        <w:t>x</w:t>
      </w:r>
      <w:r w:rsidR="00C635FC">
        <w:rPr>
          <w:sz w:val="24"/>
          <w:szCs w:val="24"/>
        </w:rPr>
        <w:t>t,</w:t>
      </w:r>
      <w:r w:rsidR="00C635FC">
        <w:rPr>
          <w:spacing w:val="-4"/>
          <w:sz w:val="24"/>
          <w:szCs w:val="24"/>
        </w:rPr>
        <w:t xml:space="preserve"> </w:t>
      </w:r>
      <w:r w:rsidR="00C635FC">
        <w:rPr>
          <w:sz w:val="24"/>
          <w:szCs w:val="24"/>
        </w:rPr>
        <w:t>te</w:t>
      </w:r>
      <w:r w:rsidR="00C635FC">
        <w:rPr>
          <w:spacing w:val="2"/>
          <w:sz w:val="24"/>
          <w:szCs w:val="24"/>
        </w:rPr>
        <w:t>x</w:t>
      </w:r>
      <w:r w:rsidR="00C635FC">
        <w:rPr>
          <w:sz w:val="24"/>
          <w:szCs w:val="24"/>
        </w:rPr>
        <w:t>t,</w:t>
      </w:r>
      <w:r w:rsidR="00C635FC">
        <w:rPr>
          <w:spacing w:val="-4"/>
          <w:sz w:val="24"/>
          <w:szCs w:val="24"/>
        </w:rPr>
        <w:t xml:space="preserve"> </w:t>
      </w:r>
      <w:r w:rsidR="00C635FC">
        <w:rPr>
          <w:sz w:val="24"/>
          <w:szCs w:val="24"/>
        </w:rPr>
        <w:t>t</w:t>
      </w:r>
      <w:r w:rsidR="00C635FC">
        <w:rPr>
          <w:spacing w:val="-3"/>
          <w:sz w:val="24"/>
          <w:szCs w:val="24"/>
        </w:rPr>
        <w:t>e</w:t>
      </w:r>
      <w:r w:rsidR="00C635FC">
        <w:rPr>
          <w:spacing w:val="2"/>
          <w:sz w:val="24"/>
          <w:szCs w:val="24"/>
        </w:rPr>
        <w:t>x</w:t>
      </w:r>
      <w:r w:rsidR="00C635FC">
        <w:rPr>
          <w:sz w:val="24"/>
          <w:szCs w:val="24"/>
        </w:rPr>
        <w:t>t,</w:t>
      </w:r>
      <w:r w:rsidR="00C635FC">
        <w:rPr>
          <w:spacing w:val="-4"/>
          <w:sz w:val="24"/>
          <w:szCs w:val="24"/>
        </w:rPr>
        <w:t xml:space="preserve"> </w:t>
      </w:r>
      <w:r w:rsidR="00C635FC">
        <w:rPr>
          <w:sz w:val="24"/>
          <w:szCs w:val="24"/>
        </w:rPr>
        <w:t>te</w:t>
      </w:r>
      <w:r w:rsidR="00C635FC">
        <w:rPr>
          <w:spacing w:val="2"/>
          <w:sz w:val="24"/>
          <w:szCs w:val="24"/>
        </w:rPr>
        <w:t>x</w:t>
      </w:r>
      <w:r w:rsidR="00C635FC">
        <w:rPr>
          <w:sz w:val="24"/>
          <w:szCs w:val="24"/>
        </w:rPr>
        <w:t>t,</w:t>
      </w:r>
      <w:r w:rsidR="00C635FC">
        <w:rPr>
          <w:spacing w:val="-4"/>
          <w:sz w:val="24"/>
          <w:szCs w:val="24"/>
        </w:rPr>
        <w:t xml:space="preserve"> </w:t>
      </w:r>
      <w:r w:rsidR="00C635FC">
        <w:rPr>
          <w:sz w:val="24"/>
          <w:szCs w:val="24"/>
        </w:rPr>
        <w:t>text,</w:t>
      </w:r>
      <w:r w:rsidR="00C635FC">
        <w:rPr>
          <w:spacing w:val="-5"/>
          <w:sz w:val="24"/>
          <w:szCs w:val="24"/>
        </w:rPr>
        <w:t xml:space="preserve"> </w:t>
      </w:r>
      <w:r w:rsidR="00C635FC">
        <w:rPr>
          <w:sz w:val="24"/>
          <w:szCs w:val="24"/>
        </w:rPr>
        <w:t>te</w:t>
      </w:r>
      <w:r w:rsidR="00C635FC">
        <w:rPr>
          <w:spacing w:val="2"/>
          <w:sz w:val="24"/>
          <w:szCs w:val="24"/>
        </w:rPr>
        <w:t>x</w:t>
      </w:r>
      <w:r w:rsidR="00C635FC">
        <w:rPr>
          <w:sz w:val="24"/>
          <w:szCs w:val="24"/>
        </w:rPr>
        <w:t>t,</w:t>
      </w:r>
      <w:r w:rsidR="00C635FC">
        <w:rPr>
          <w:spacing w:val="-4"/>
          <w:sz w:val="24"/>
          <w:szCs w:val="24"/>
        </w:rPr>
        <w:t xml:space="preserve"> </w:t>
      </w:r>
      <w:r w:rsidR="00C635FC">
        <w:rPr>
          <w:sz w:val="24"/>
          <w:szCs w:val="24"/>
        </w:rPr>
        <w:t>t</w:t>
      </w:r>
      <w:r w:rsidR="00C635FC">
        <w:rPr>
          <w:spacing w:val="-3"/>
          <w:sz w:val="24"/>
          <w:szCs w:val="24"/>
        </w:rPr>
        <w:t>e</w:t>
      </w:r>
      <w:r w:rsidR="00C635FC">
        <w:rPr>
          <w:spacing w:val="2"/>
          <w:sz w:val="24"/>
          <w:szCs w:val="24"/>
        </w:rPr>
        <w:t>x</w:t>
      </w:r>
      <w:r w:rsidR="00C635FC">
        <w:rPr>
          <w:sz w:val="24"/>
          <w:szCs w:val="24"/>
        </w:rPr>
        <w:t>t,</w:t>
      </w:r>
      <w:r w:rsidR="00C635FC">
        <w:rPr>
          <w:spacing w:val="-4"/>
          <w:sz w:val="24"/>
          <w:szCs w:val="24"/>
        </w:rPr>
        <w:t xml:space="preserve"> </w:t>
      </w:r>
      <w:r w:rsidR="00C635FC">
        <w:rPr>
          <w:sz w:val="24"/>
          <w:szCs w:val="24"/>
        </w:rPr>
        <w:t>te</w:t>
      </w:r>
      <w:r w:rsidR="00C635FC">
        <w:rPr>
          <w:spacing w:val="2"/>
          <w:sz w:val="24"/>
          <w:szCs w:val="24"/>
        </w:rPr>
        <w:t>x</w:t>
      </w:r>
      <w:r w:rsidR="00C635FC">
        <w:rPr>
          <w:sz w:val="24"/>
          <w:szCs w:val="24"/>
        </w:rPr>
        <w:t>t,</w:t>
      </w:r>
      <w:r w:rsidR="00C635FC">
        <w:rPr>
          <w:spacing w:val="-4"/>
          <w:sz w:val="24"/>
          <w:szCs w:val="24"/>
        </w:rPr>
        <w:t xml:space="preserve"> </w:t>
      </w:r>
      <w:r w:rsidR="00C635FC">
        <w:rPr>
          <w:spacing w:val="-2"/>
          <w:sz w:val="24"/>
          <w:szCs w:val="24"/>
        </w:rPr>
        <w:t>t</w:t>
      </w:r>
      <w:r w:rsidR="00C635FC">
        <w:rPr>
          <w:spacing w:val="-1"/>
          <w:sz w:val="24"/>
          <w:szCs w:val="24"/>
        </w:rPr>
        <w:t>e</w:t>
      </w:r>
      <w:r w:rsidR="00C635FC">
        <w:rPr>
          <w:spacing w:val="2"/>
          <w:sz w:val="24"/>
          <w:szCs w:val="24"/>
        </w:rPr>
        <w:t>x</w:t>
      </w:r>
      <w:r w:rsidR="00C635FC">
        <w:rPr>
          <w:sz w:val="24"/>
          <w:szCs w:val="24"/>
        </w:rPr>
        <w:t>t,</w:t>
      </w:r>
      <w:r w:rsidR="00C635FC">
        <w:rPr>
          <w:spacing w:val="-4"/>
          <w:sz w:val="24"/>
          <w:szCs w:val="24"/>
        </w:rPr>
        <w:t xml:space="preserve"> </w:t>
      </w:r>
      <w:r w:rsidR="00C635FC">
        <w:rPr>
          <w:sz w:val="24"/>
          <w:szCs w:val="24"/>
        </w:rPr>
        <w:t>te</w:t>
      </w:r>
      <w:r w:rsidR="00C635FC">
        <w:rPr>
          <w:spacing w:val="2"/>
          <w:sz w:val="24"/>
          <w:szCs w:val="24"/>
        </w:rPr>
        <w:t>x</w:t>
      </w:r>
      <w:r w:rsidR="00C635FC">
        <w:rPr>
          <w:sz w:val="24"/>
          <w:szCs w:val="24"/>
        </w:rPr>
        <w:t>t,</w:t>
      </w:r>
      <w:r w:rsidR="00C635FC">
        <w:rPr>
          <w:spacing w:val="-4"/>
          <w:sz w:val="24"/>
          <w:szCs w:val="24"/>
        </w:rPr>
        <w:t xml:space="preserve"> </w:t>
      </w:r>
      <w:r w:rsidR="00C635FC">
        <w:rPr>
          <w:sz w:val="24"/>
          <w:szCs w:val="24"/>
        </w:rPr>
        <w:t>t</w:t>
      </w:r>
      <w:r w:rsidR="00C635FC">
        <w:rPr>
          <w:spacing w:val="-3"/>
          <w:sz w:val="24"/>
          <w:szCs w:val="24"/>
        </w:rPr>
        <w:t>e</w:t>
      </w:r>
      <w:r w:rsidR="00C635FC">
        <w:rPr>
          <w:spacing w:val="2"/>
          <w:sz w:val="24"/>
          <w:szCs w:val="24"/>
        </w:rPr>
        <w:t>x</w:t>
      </w:r>
      <w:r w:rsidR="00C635FC">
        <w:rPr>
          <w:sz w:val="24"/>
          <w:szCs w:val="24"/>
        </w:rPr>
        <w:t>t,</w:t>
      </w:r>
      <w:r w:rsidR="00C635FC">
        <w:rPr>
          <w:spacing w:val="-4"/>
          <w:sz w:val="24"/>
          <w:szCs w:val="24"/>
        </w:rPr>
        <w:t xml:space="preserve"> </w:t>
      </w:r>
      <w:r w:rsidR="00C635FC">
        <w:rPr>
          <w:spacing w:val="6"/>
          <w:sz w:val="24"/>
          <w:szCs w:val="24"/>
        </w:rPr>
        <w:t>t</w:t>
      </w:r>
      <w:r w:rsidR="00C635FC">
        <w:rPr>
          <w:spacing w:val="-1"/>
          <w:sz w:val="24"/>
          <w:szCs w:val="24"/>
        </w:rPr>
        <w:t>e</w:t>
      </w:r>
      <w:r w:rsidR="00C635FC">
        <w:rPr>
          <w:sz w:val="24"/>
          <w:szCs w:val="24"/>
        </w:rPr>
        <w:t>xt, te</w:t>
      </w:r>
      <w:r w:rsidR="00C635FC">
        <w:rPr>
          <w:spacing w:val="2"/>
          <w:sz w:val="24"/>
          <w:szCs w:val="24"/>
        </w:rPr>
        <w:t>x</w:t>
      </w:r>
      <w:r w:rsidR="00C635FC">
        <w:rPr>
          <w:sz w:val="24"/>
          <w:szCs w:val="24"/>
        </w:rPr>
        <w:t xml:space="preserve">t, </w:t>
      </w:r>
      <w:r w:rsidR="00C635FC">
        <w:rPr>
          <w:spacing w:val="1"/>
          <w:sz w:val="24"/>
          <w:szCs w:val="24"/>
        </w:rPr>
        <w:t>t</w:t>
      </w:r>
      <w:r w:rsidR="00C635FC">
        <w:rPr>
          <w:spacing w:val="-3"/>
          <w:sz w:val="24"/>
          <w:szCs w:val="24"/>
        </w:rPr>
        <w:t>e</w:t>
      </w:r>
      <w:r w:rsidR="00C635FC">
        <w:rPr>
          <w:spacing w:val="2"/>
          <w:sz w:val="24"/>
          <w:szCs w:val="24"/>
        </w:rPr>
        <w:t>x</w:t>
      </w:r>
      <w:r w:rsidR="00C635FC">
        <w:rPr>
          <w:sz w:val="24"/>
          <w:szCs w:val="24"/>
        </w:rPr>
        <w:t xml:space="preserve">t, </w:t>
      </w:r>
      <w:r w:rsidR="00C635FC">
        <w:rPr>
          <w:spacing w:val="1"/>
          <w:sz w:val="24"/>
          <w:szCs w:val="24"/>
        </w:rPr>
        <w:t>t</w:t>
      </w:r>
      <w:r w:rsidR="00C635FC">
        <w:rPr>
          <w:spacing w:val="-3"/>
          <w:sz w:val="24"/>
          <w:szCs w:val="24"/>
        </w:rPr>
        <w:t>e</w:t>
      </w:r>
      <w:r w:rsidR="00C635FC">
        <w:rPr>
          <w:spacing w:val="2"/>
          <w:sz w:val="24"/>
          <w:szCs w:val="24"/>
        </w:rPr>
        <w:t>x</w:t>
      </w:r>
      <w:r w:rsidR="00C635FC">
        <w:rPr>
          <w:sz w:val="24"/>
          <w:szCs w:val="24"/>
        </w:rPr>
        <w:t xml:space="preserve">t, </w:t>
      </w:r>
      <w:r w:rsidR="00C635FC">
        <w:rPr>
          <w:spacing w:val="1"/>
          <w:sz w:val="24"/>
          <w:szCs w:val="24"/>
        </w:rPr>
        <w:t>t</w:t>
      </w:r>
      <w:r w:rsidR="00C635FC">
        <w:rPr>
          <w:spacing w:val="-3"/>
          <w:sz w:val="24"/>
          <w:szCs w:val="24"/>
        </w:rPr>
        <w:t>e</w:t>
      </w:r>
      <w:r w:rsidR="00C635FC">
        <w:rPr>
          <w:spacing w:val="2"/>
          <w:sz w:val="24"/>
          <w:szCs w:val="24"/>
        </w:rPr>
        <w:t>x</w:t>
      </w:r>
      <w:r w:rsidR="00C635FC">
        <w:rPr>
          <w:sz w:val="24"/>
          <w:szCs w:val="24"/>
        </w:rPr>
        <w:t xml:space="preserve">t, </w:t>
      </w:r>
      <w:r w:rsidR="00C635FC">
        <w:rPr>
          <w:spacing w:val="1"/>
          <w:sz w:val="24"/>
          <w:szCs w:val="24"/>
        </w:rPr>
        <w:t>t</w:t>
      </w:r>
      <w:r w:rsidR="00C635FC">
        <w:rPr>
          <w:spacing w:val="-3"/>
          <w:sz w:val="24"/>
          <w:szCs w:val="24"/>
        </w:rPr>
        <w:t>e</w:t>
      </w:r>
      <w:r w:rsidR="00C635FC">
        <w:rPr>
          <w:spacing w:val="2"/>
          <w:sz w:val="24"/>
          <w:szCs w:val="24"/>
        </w:rPr>
        <w:t>x</w:t>
      </w:r>
      <w:r w:rsidR="00C635FC">
        <w:rPr>
          <w:sz w:val="24"/>
          <w:szCs w:val="24"/>
        </w:rPr>
        <w:t>t,</w:t>
      </w:r>
      <w:r w:rsidR="00C635FC">
        <w:rPr>
          <w:spacing w:val="-2"/>
          <w:sz w:val="24"/>
          <w:szCs w:val="24"/>
        </w:rPr>
        <w:t xml:space="preserve"> </w:t>
      </w:r>
      <w:r w:rsidR="00C635FC">
        <w:rPr>
          <w:sz w:val="24"/>
          <w:szCs w:val="24"/>
        </w:rPr>
        <w:t>te</w:t>
      </w:r>
      <w:r w:rsidR="00C635FC">
        <w:rPr>
          <w:spacing w:val="2"/>
          <w:sz w:val="24"/>
          <w:szCs w:val="24"/>
        </w:rPr>
        <w:t>x</w:t>
      </w:r>
      <w:r w:rsidR="00C635FC">
        <w:rPr>
          <w:sz w:val="24"/>
          <w:szCs w:val="24"/>
        </w:rPr>
        <w:t xml:space="preserve">t, </w:t>
      </w:r>
      <w:r w:rsidR="00C635FC">
        <w:rPr>
          <w:spacing w:val="1"/>
          <w:sz w:val="24"/>
          <w:szCs w:val="24"/>
        </w:rPr>
        <w:t>t</w:t>
      </w:r>
      <w:r w:rsidR="00C635FC">
        <w:rPr>
          <w:spacing w:val="-3"/>
          <w:sz w:val="24"/>
          <w:szCs w:val="24"/>
        </w:rPr>
        <w:t>e</w:t>
      </w:r>
      <w:r w:rsidR="00C635FC">
        <w:rPr>
          <w:spacing w:val="2"/>
          <w:sz w:val="24"/>
          <w:szCs w:val="24"/>
        </w:rPr>
        <w:t>x</w:t>
      </w:r>
      <w:r w:rsidR="00C635FC">
        <w:rPr>
          <w:sz w:val="24"/>
          <w:szCs w:val="24"/>
        </w:rPr>
        <w:t xml:space="preserve">t, </w:t>
      </w:r>
      <w:r w:rsidR="00C635FC">
        <w:rPr>
          <w:spacing w:val="1"/>
          <w:sz w:val="24"/>
          <w:szCs w:val="24"/>
        </w:rPr>
        <w:t>t</w:t>
      </w:r>
      <w:r w:rsidR="00C635FC">
        <w:rPr>
          <w:spacing w:val="-3"/>
          <w:sz w:val="24"/>
          <w:szCs w:val="24"/>
        </w:rPr>
        <w:t>e</w:t>
      </w:r>
      <w:r w:rsidR="00C635FC">
        <w:rPr>
          <w:spacing w:val="2"/>
          <w:sz w:val="24"/>
          <w:szCs w:val="24"/>
        </w:rPr>
        <w:t>x</w:t>
      </w:r>
      <w:r w:rsidR="00C635FC">
        <w:rPr>
          <w:sz w:val="24"/>
          <w:szCs w:val="24"/>
        </w:rPr>
        <w:t xml:space="preserve">t, </w:t>
      </w:r>
      <w:r w:rsidR="00C635FC">
        <w:rPr>
          <w:spacing w:val="1"/>
          <w:sz w:val="24"/>
          <w:szCs w:val="24"/>
        </w:rPr>
        <w:t>t</w:t>
      </w:r>
      <w:r w:rsidR="00C635FC">
        <w:rPr>
          <w:spacing w:val="-3"/>
          <w:sz w:val="24"/>
          <w:szCs w:val="24"/>
        </w:rPr>
        <w:t>e</w:t>
      </w:r>
      <w:r w:rsidR="00C635FC">
        <w:rPr>
          <w:spacing w:val="2"/>
          <w:sz w:val="24"/>
          <w:szCs w:val="24"/>
        </w:rPr>
        <w:t>x</w:t>
      </w:r>
      <w:r w:rsidR="00C635FC">
        <w:rPr>
          <w:sz w:val="24"/>
          <w:szCs w:val="24"/>
        </w:rPr>
        <w:t>t.</w:t>
      </w:r>
    </w:p>
    <w:p w14:paraId="2090B73F" w14:textId="77777777" w:rsidR="00D637EC" w:rsidRDefault="00D637EC">
      <w:pPr>
        <w:spacing w:before="10" w:line="180" w:lineRule="exact"/>
        <w:rPr>
          <w:sz w:val="19"/>
          <w:szCs w:val="19"/>
        </w:rPr>
      </w:pPr>
    </w:p>
    <w:p w14:paraId="6AD29E03" w14:textId="77777777" w:rsidR="00D637EC" w:rsidRDefault="00D637EC">
      <w:pPr>
        <w:spacing w:line="200" w:lineRule="exact"/>
      </w:pPr>
    </w:p>
    <w:p w14:paraId="2D04C6C9" w14:textId="77777777" w:rsidR="00D637EC" w:rsidRDefault="00D637EC">
      <w:pPr>
        <w:spacing w:line="200" w:lineRule="exact"/>
      </w:pPr>
    </w:p>
    <w:p w14:paraId="2B4AE3DD" w14:textId="77777777" w:rsidR="00D637EC" w:rsidRDefault="00D637EC">
      <w:pPr>
        <w:spacing w:line="200" w:lineRule="exact"/>
      </w:pPr>
    </w:p>
    <w:p w14:paraId="73145CC4" w14:textId="77777777" w:rsidR="00D637EC" w:rsidRDefault="00D637EC">
      <w:pPr>
        <w:spacing w:line="200" w:lineRule="exact"/>
      </w:pPr>
    </w:p>
    <w:p w14:paraId="6F37AFFB" w14:textId="77777777" w:rsidR="00D637EC" w:rsidRDefault="00D637EC">
      <w:pPr>
        <w:spacing w:line="200" w:lineRule="exact"/>
      </w:pPr>
    </w:p>
    <w:p w14:paraId="466715DC" w14:textId="77777777" w:rsidR="00D637EC" w:rsidRDefault="00D637EC">
      <w:pPr>
        <w:spacing w:line="200" w:lineRule="exact"/>
      </w:pPr>
    </w:p>
    <w:p w14:paraId="7BBE857D" w14:textId="77777777" w:rsidR="00D637EC" w:rsidRDefault="00D637EC">
      <w:pPr>
        <w:spacing w:line="200" w:lineRule="exact"/>
      </w:pPr>
    </w:p>
    <w:p w14:paraId="5714142E" w14:textId="77777777" w:rsidR="00D637EC" w:rsidRDefault="00D637EC">
      <w:pPr>
        <w:spacing w:line="200" w:lineRule="exact"/>
      </w:pPr>
    </w:p>
    <w:p w14:paraId="385707A5" w14:textId="77777777" w:rsidR="00D637EC" w:rsidRDefault="00000000">
      <w:pPr>
        <w:spacing w:before="40"/>
        <w:ind w:left="402"/>
        <w:sectPr w:rsidR="00D637EC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20" w:h="16860"/>
          <w:pgMar w:top="1060" w:right="1300" w:bottom="280" w:left="1300" w:header="483" w:footer="811" w:gutter="0"/>
          <w:pgNumType w:start="1"/>
          <w:cols w:space="720"/>
        </w:sectPr>
      </w:pPr>
      <w:r>
        <w:pict w14:anchorId="1560E437">
          <v:group id="_x0000_s2058" style="position:absolute;left:0;text-align:left;margin-left:69.5pt;margin-top:25pt;width:456.55pt;height:0;z-index:-251661824;mso-position-horizontal-relative:page" coordorigin="1390,500" coordsize="9131,0">
            <v:shape id="_x0000_s2059" style="position:absolute;left:1390;top:500;width:9131;height:0" coordorigin="1390,500" coordsize="9131,0" path="m1390,500r9131,e" filled="f" strokeweight=".58pt">
              <v:path arrowok="t"/>
            </v:shape>
            <w10:wrap anchorx="page"/>
          </v:group>
        </w:pict>
      </w:r>
      <w:r w:rsidR="00C635FC">
        <w:rPr>
          <w:position w:val="8"/>
          <w:sz w:val="14"/>
          <w:szCs w:val="14"/>
        </w:rPr>
        <w:t>1</w:t>
      </w:r>
      <w:r w:rsidR="00C635FC">
        <w:rPr>
          <w:spacing w:val="19"/>
          <w:position w:val="8"/>
          <w:sz w:val="14"/>
          <w:szCs w:val="14"/>
        </w:rPr>
        <w:t xml:space="preserve"> </w:t>
      </w:r>
      <w:r w:rsidR="00C635FC">
        <w:t>F</w:t>
      </w:r>
      <w:r w:rsidR="00C635FC">
        <w:rPr>
          <w:spacing w:val="1"/>
        </w:rPr>
        <w:t>oo</w:t>
      </w:r>
      <w:r w:rsidR="00C635FC">
        <w:t>t</w:t>
      </w:r>
      <w:r w:rsidR="00C635FC">
        <w:rPr>
          <w:spacing w:val="-1"/>
        </w:rPr>
        <w:t>n</w:t>
      </w:r>
      <w:r w:rsidR="00C635FC">
        <w:rPr>
          <w:spacing w:val="1"/>
        </w:rPr>
        <w:t>o</w:t>
      </w:r>
      <w:r w:rsidR="00C635FC">
        <w:t>te</w:t>
      </w:r>
      <w:r w:rsidR="00C635FC">
        <w:rPr>
          <w:spacing w:val="-7"/>
        </w:rPr>
        <w:t xml:space="preserve"> </w:t>
      </w:r>
      <w:r w:rsidR="00C635FC">
        <w:rPr>
          <w:spacing w:val="3"/>
        </w:rPr>
        <w:t>T</w:t>
      </w:r>
      <w:r w:rsidR="00C635FC">
        <w:t>NR</w:t>
      </w:r>
      <w:r w:rsidR="00C635FC">
        <w:rPr>
          <w:spacing w:val="-4"/>
        </w:rPr>
        <w:t xml:space="preserve"> </w:t>
      </w:r>
      <w:r w:rsidR="00C635FC">
        <w:rPr>
          <w:spacing w:val="1"/>
        </w:rPr>
        <w:t>10p</w:t>
      </w:r>
      <w:r w:rsidR="00C635FC">
        <w:t>t.</w:t>
      </w:r>
    </w:p>
    <w:p w14:paraId="7DCD2419" w14:textId="77777777" w:rsidR="00D637EC" w:rsidRDefault="00D637EC">
      <w:pPr>
        <w:spacing w:before="9" w:line="100" w:lineRule="exact"/>
        <w:rPr>
          <w:sz w:val="10"/>
          <w:szCs w:val="10"/>
        </w:rPr>
      </w:pPr>
    </w:p>
    <w:p w14:paraId="41EEC725" w14:textId="77777777" w:rsidR="00D637EC" w:rsidRDefault="00D637EC">
      <w:pPr>
        <w:spacing w:line="200" w:lineRule="exact"/>
      </w:pPr>
    </w:p>
    <w:p w14:paraId="005ABE39" w14:textId="77777777" w:rsidR="00D637EC" w:rsidRDefault="00000000">
      <w:pPr>
        <w:spacing w:before="39"/>
        <w:ind w:left="119" w:right="4929"/>
        <w:jc w:val="both"/>
        <w:rPr>
          <w:sz w:val="24"/>
          <w:szCs w:val="24"/>
        </w:rPr>
      </w:pPr>
      <w:r>
        <w:pict w14:anchorId="411FC4B5">
          <v:group id="_x0000_s2056" style="position:absolute;left:0;text-align:left;margin-left:69.5pt;margin-top:-5.2pt;width:456.55pt;height:0;z-index:-251657728;mso-position-horizontal-relative:page" coordorigin="1390,-104" coordsize="9131,0">
            <v:shape id="_x0000_s2057" style="position:absolute;left:1390;top:-104;width:9131;height:0" coordorigin="1390,-104" coordsize="9131,0" path="m1390,-104r9131,e" filled="f" strokeweight=".58pt">
              <v:path arrowok="t"/>
            </v:shape>
            <w10:wrap anchorx="page"/>
          </v:group>
        </w:pict>
      </w:r>
      <w:r w:rsidR="00C635FC">
        <w:rPr>
          <w:b/>
          <w:sz w:val="24"/>
          <w:szCs w:val="24"/>
        </w:rPr>
        <w:t>1.1</w:t>
      </w:r>
      <w:r w:rsidR="00C635FC">
        <w:rPr>
          <w:b/>
          <w:spacing w:val="-19"/>
          <w:sz w:val="24"/>
          <w:szCs w:val="24"/>
        </w:rPr>
        <w:t xml:space="preserve"> </w:t>
      </w:r>
      <w:r w:rsidR="00C635FC">
        <w:rPr>
          <w:b/>
          <w:sz w:val="24"/>
          <w:szCs w:val="24"/>
        </w:rPr>
        <w:t>Title of</w:t>
      </w:r>
      <w:r w:rsidR="00C635FC">
        <w:rPr>
          <w:b/>
          <w:spacing w:val="1"/>
          <w:sz w:val="24"/>
          <w:szCs w:val="24"/>
        </w:rPr>
        <w:t xml:space="preserve"> </w:t>
      </w:r>
      <w:r w:rsidR="00C635FC">
        <w:rPr>
          <w:b/>
          <w:sz w:val="24"/>
          <w:szCs w:val="24"/>
        </w:rPr>
        <w:t>the 2</w:t>
      </w:r>
      <w:proofErr w:type="spellStart"/>
      <w:r w:rsidR="00C635FC">
        <w:rPr>
          <w:b/>
          <w:spacing w:val="-1"/>
          <w:position w:val="8"/>
          <w:sz w:val="16"/>
          <w:szCs w:val="16"/>
        </w:rPr>
        <w:t>n</w:t>
      </w:r>
      <w:r w:rsidR="00C635FC">
        <w:rPr>
          <w:b/>
          <w:position w:val="8"/>
          <w:sz w:val="16"/>
          <w:szCs w:val="16"/>
        </w:rPr>
        <w:t>d</w:t>
      </w:r>
      <w:proofErr w:type="spellEnd"/>
      <w:r w:rsidR="00C635FC">
        <w:rPr>
          <w:b/>
          <w:spacing w:val="19"/>
          <w:position w:val="8"/>
          <w:sz w:val="16"/>
          <w:szCs w:val="16"/>
        </w:rPr>
        <w:t xml:space="preserve"> </w:t>
      </w:r>
      <w:r w:rsidR="00C635FC">
        <w:rPr>
          <w:b/>
          <w:sz w:val="24"/>
          <w:szCs w:val="24"/>
        </w:rPr>
        <w:t>lev</w:t>
      </w:r>
      <w:r w:rsidR="00C635FC">
        <w:rPr>
          <w:b/>
          <w:spacing w:val="-1"/>
          <w:sz w:val="24"/>
          <w:szCs w:val="24"/>
        </w:rPr>
        <w:t>e</w:t>
      </w:r>
      <w:r w:rsidR="00C635FC">
        <w:rPr>
          <w:b/>
          <w:sz w:val="24"/>
          <w:szCs w:val="24"/>
        </w:rPr>
        <w:t>l</w:t>
      </w:r>
      <w:r w:rsidR="00C635FC">
        <w:rPr>
          <w:b/>
          <w:spacing w:val="1"/>
          <w:sz w:val="24"/>
          <w:szCs w:val="24"/>
        </w:rPr>
        <w:t xml:space="preserve"> </w:t>
      </w:r>
      <w:r w:rsidR="00C635FC">
        <w:rPr>
          <w:b/>
          <w:sz w:val="24"/>
          <w:szCs w:val="24"/>
        </w:rPr>
        <w:t>(TNR</w:t>
      </w:r>
      <w:r w:rsidR="00C635FC">
        <w:rPr>
          <w:b/>
          <w:spacing w:val="-1"/>
          <w:sz w:val="24"/>
          <w:szCs w:val="24"/>
        </w:rPr>
        <w:t xml:space="preserve"> </w:t>
      </w:r>
      <w:r w:rsidR="00C635FC">
        <w:rPr>
          <w:b/>
          <w:sz w:val="24"/>
          <w:szCs w:val="24"/>
        </w:rPr>
        <w:t>12</w:t>
      </w:r>
      <w:r w:rsidR="00C635FC">
        <w:rPr>
          <w:b/>
          <w:spacing w:val="1"/>
          <w:sz w:val="24"/>
          <w:szCs w:val="24"/>
        </w:rPr>
        <w:t>p</w:t>
      </w:r>
      <w:r w:rsidR="00C635FC">
        <w:rPr>
          <w:b/>
          <w:sz w:val="24"/>
          <w:szCs w:val="24"/>
        </w:rPr>
        <w:t>t., bol</w:t>
      </w:r>
      <w:r w:rsidR="00C635FC">
        <w:rPr>
          <w:b/>
          <w:spacing w:val="1"/>
          <w:sz w:val="24"/>
          <w:szCs w:val="24"/>
        </w:rPr>
        <w:t>d</w:t>
      </w:r>
      <w:r w:rsidR="00C635FC">
        <w:rPr>
          <w:b/>
          <w:sz w:val="24"/>
          <w:szCs w:val="24"/>
        </w:rPr>
        <w:t>)</w:t>
      </w:r>
    </w:p>
    <w:p w14:paraId="344033C6" w14:textId="77777777" w:rsidR="00D637EC" w:rsidRDefault="00D637EC">
      <w:pPr>
        <w:spacing w:line="120" w:lineRule="exact"/>
        <w:rPr>
          <w:sz w:val="12"/>
          <w:szCs w:val="12"/>
        </w:rPr>
      </w:pPr>
    </w:p>
    <w:p w14:paraId="1E0F0D13" w14:textId="77777777" w:rsidR="00D637EC" w:rsidRDefault="00C635FC">
      <w:pPr>
        <w:ind w:left="119" w:right="76"/>
        <w:jc w:val="both"/>
        <w:rPr>
          <w:sz w:val="24"/>
          <w:szCs w:val="24"/>
        </w:rPr>
      </w:pP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>t,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>t,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>t,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>t,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>t,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>t,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>t,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>t,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>t,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>t,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>t,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text,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>t,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>t,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>t,</w:t>
      </w:r>
      <w:r>
        <w:rPr>
          <w:spacing w:val="-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>t,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>t,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>t,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text, te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>t,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>t,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>t,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>t,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>t, te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>t,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>t,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>t.</w:t>
      </w:r>
    </w:p>
    <w:p w14:paraId="4275411B" w14:textId="77777777" w:rsidR="00D637EC" w:rsidRDefault="00D637EC">
      <w:pPr>
        <w:spacing w:before="5" w:line="100" w:lineRule="exact"/>
        <w:rPr>
          <w:sz w:val="11"/>
          <w:szCs w:val="11"/>
        </w:rPr>
      </w:pPr>
    </w:p>
    <w:p w14:paraId="274F9349" w14:textId="77777777" w:rsidR="00D637EC" w:rsidRDefault="00C635FC">
      <w:pPr>
        <w:ind w:left="119" w:right="4567"/>
        <w:jc w:val="both"/>
        <w:rPr>
          <w:sz w:val="24"/>
          <w:szCs w:val="24"/>
        </w:rPr>
      </w:pPr>
      <w:r>
        <w:rPr>
          <w:b/>
          <w:sz w:val="24"/>
          <w:szCs w:val="24"/>
        </w:rPr>
        <w:t>1.1.1    Title of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the 3</w:t>
      </w:r>
      <w:proofErr w:type="spellStart"/>
      <w:r>
        <w:rPr>
          <w:b/>
          <w:spacing w:val="1"/>
          <w:position w:val="8"/>
          <w:sz w:val="16"/>
          <w:szCs w:val="16"/>
        </w:rPr>
        <w:t>r</w:t>
      </w:r>
      <w:r>
        <w:rPr>
          <w:b/>
          <w:position w:val="8"/>
          <w:sz w:val="16"/>
          <w:szCs w:val="16"/>
        </w:rPr>
        <w:t>d</w:t>
      </w:r>
      <w:proofErr w:type="spellEnd"/>
      <w:r>
        <w:rPr>
          <w:b/>
          <w:spacing w:val="19"/>
          <w:position w:val="8"/>
          <w:sz w:val="16"/>
          <w:szCs w:val="16"/>
        </w:rPr>
        <w:t xml:space="preserve"> </w:t>
      </w:r>
      <w:r>
        <w:rPr>
          <w:b/>
          <w:sz w:val="24"/>
          <w:szCs w:val="24"/>
        </w:rPr>
        <w:t>lev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l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(TNR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12</w:t>
      </w:r>
      <w:r>
        <w:rPr>
          <w:b/>
          <w:spacing w:val="1"/>
          <w:sz w:val="24"/>
          <w:szCs w:val="24"/>
        </w:rPr>
        <w:t>p</w:t>
      </w:r>
      <w:r>
        <w:rPr>
          <w:b/>
          <w:sz w:val="24"/>
          <w:szCs w:val="24"/>
        </w:rPr>
        <w:t>t., bol</w:t>
      </w:r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)</w:t>
      </w:r>
    </w:p>
    <w:p w14:paraId="32D20F44" w14:textId="77777777" w:rsidR="00D637EC" w:rsidRDefault="00D637EC">
      <w:pPr>
        <w:spacing w:line="120" w:lineRule="exact"/>
        <w:rPr>
          <w:sz w:val="12"/>
          <w:szCs w:val="12"/>
        </w:rPr>
      </w:pPr>
    </w:p>
    <w:p w14:paraId="3FA082F0" w14:textId="77777777" w:rsidR="00D637EC" w:rsidRDefault="00C635FC">
      <w:pPr>
        <w:ind w:left="119" w:right="72"/>
        <w:jc w:val="both"/>
        <w:rPr>
          <w:sz w:val="24"/>
          <w:szCs w:val="24"/>
        </w:rPr>
      </w:pP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>t,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>t,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>t,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>t,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>t,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>t,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>t,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>t,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>t,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>t,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>t,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text,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>t,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>t,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>t,</w:t>
      </w:r>
      <w:r>
        <w:rPr>
          <w:spacing w:val="-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>t,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>t,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>t,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text, te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>t,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>t,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>t,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>t.</w:t>
      </w:r>
    </w:p>
    <w:p w14:paraId="0BCC05DC" w14:textId="77777777" w:rsidR="00D637EC" w:rsidRDefault="00D637EC">
      <w:pPr>
        <w:spacing w:line="120" w:lineRule="exact"/>
        <w:rPr>
          <w:sz w:val="12"/>
          <w:szCs w:val="12"/>
        </w:rPr>
      </w:pPr>
    </w:p>
    <w:p w14:paraId="2D098624" w14:textId="77777777" w:rsidR="00D637EC" w:rsidRDefault="00C635FC">
      <w:pPr>
        <w:ind w:left="119" w:right="80"/>
        <w:jc w:val="both"/>
        <w:rPr>
          <w:sz w:val="24"/>
          <w:szCs w:val="24"/>
        </w:rPr>
      </w:pP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bles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fi</w:t>
      </w:r>
      <w:r>
        <w:rPr>
          <w:spacing w:val="-3"/>
          <w:sz w:val="24"/>
          <w:szCs w:val="24"/>
        </w:rPr>
        <w:t>g</w:t>
      </w:r>
      <w:r>
        <w:rPr>
          <w:spacing w:val="2"/>
          <w:sz w:val="24"/>
          <w:szCs w:val="24"/>
        </w:rPr>
        <w:t>u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should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be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numbe</w:t>
      </w:r>
      <w:r>
        <w:rPr>
          <w:spacing w:val="-1"/>
          <w:sz w:val="24"/>
          <w:szCs w:val="24"/>
        </w:rPr>
        <w:t>re</w:t>
      </w:r>
      <w:r>
        <w:rPr>
          <w:sz w:val="24"/>
          <w:szCs w:val="24"/>
        </w:rPr>
        <w:t>d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fe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ce</w:t>
      </w:r>
      <w:r>
        <w:rPr>
          <w:sz w:val="24"/>
          <w:szCs w:val="24"/>
        </w:rPr>
        <w:t>s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them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must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be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in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>t. A</w:t>
      </w:r>
      <w:r>
        <w:rPr>
          <w:spacing w:val="-1"/>
          <w:sz w:val="24"/>
          <w:szCs w:val="24"/>
        </w:rPr>
        <w:t>cce</w:t>
      </w:r>
      <w:r>
        <w:rPr>
          <w:sz w:val="24"/>
          <w:szCs w:val="24"/>
        </w:rPr>
        <w:t>ptable lab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f</w:t>
      </w:r>
      <w:r>
        <w:rPr>
          <w:spacing w:val="1"/>
          <w:sz w:val="24"/>
          <w:szCs w:val="24"/>
        </w:rPr>
        <w:t>o</w:t>
      </w:r>
      <w:r>
        <w:rPr>
          <w:sz w:val="24"/>
          <w:szCs w:val="24"/>
        </w:rPr>
        <w:t>r a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tab</w:t>
      </w:r>
      <w:r>
        <w:rPr>
          <w:spacing w:val="2"/>
          <w:sz w:val="24"/>
          <w:szCs w:val="24"/>
        </w:rPr>
        <w:t>l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is T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 xml:space="preserve">b.1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nd </w:t>
      </w:r>
      <w:r>
        <w:rPr>
          <w:spacing w:val="-1"/>
          <w:sz w:val="24"/>
          <w:szCs w:val="24"/>
        </w:rPr>
        <w:t>F</w:t>
      </w:r>
      <w:r>
        <w:rPr>
          <w:spacing w:val="3"/>
          <w:sz w:val="24"/>
          <w:szCs w:val="24"/>
        </w:rPr>
        <w:t>i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. 1 f</w:t>
      </w:r>
      <w:r>
        <w:rPr>
          <w:spacing w:val="-1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f</w:t>
      </w:r>
      <w:r>
        <w:rPr>
          <w:spacing w:val="2"/>
          <w:sz w:val="24"/>
          <w:szCs w:val="24"/>
        </w:rPr>
        <w:t>i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.</w:t>
      </w:r>
    </w:p>
    <w:p w14:paraId="616BD5EA" w14:textId="77777777" w:rsidR="00D637EC" w:rsidRDefault="00D637EC">
      <w:pPr>
        <w:spacing w:before="1" w:line="120" w:lineRule="exact"/>
        <w:rPr>
          <w:sz w:val="12"/>
          <w:szCs w:val="12"/>
        </w:rPr>
      </w:pPr>
    </w:p>
    <w:p w14:paraId="00FA4CC0" w14:textId="77777777" w:rsidR="00D637EC" w:rsidRDefault="00C635FC">
      <w:pPr>
        <w:spacing w:line="220" w:lineRule="exact"/>
        <w:ind w:left="119" w:right="5436"/>
        <w:jc w:val="both"/>
      </w:pPr>
      <w:r>
        <w:rPr>
          <w:i/>
          <w:position w:val="-1"/>
        </w:rPr>
        <w:t>T</w:t>
      </w:r>
      <w:r>
        <w:rPr>
          <w:i/>
          <w:spacing w:val="1"/>
          <w:position w:val="-1"/>
        </w:rPr>
        <w:t>ab</w:t>
      </w:r>
      <w:r>
        <w:rPr>
          <w:i/>
          <w:position w:val="-1"/>
        </w:rPr>
        <w:t>le</w:t>
      </w:r>
      <w:r>
        <w:rPr>
          <w:i/>
          <w:spacing w:val="-5"/>
          <w:position w:val="-1"/>
        </w:rPr>
        <w:t xml:space="preserve"> </w:t>
      </w:r>
      <w:r>
        <w:rPr>
          <w:i/>
          <w:spacing w:val="1"/>
          <w:position w:val="-1"/>
        </w:rPr>
        <w:t>1</w:t>
      </w:r>
      <w:r>
        <w:rPr>
          <w:i/>
          <w:position w:val="-1"/>
        </w:rPr>
        <w:t>:</w:t>
      </w:r>
      <w:r>
        <w:rPr>
          <w:i/>
          <w:spacing w:val="-1"/>
          <w:position w:val="-1"/>
        </w:rPr>
        <w:t xml:space="preserve"> </w:t>
      </w:r>
      <w:r>
        <w:rPr>
          <w:i/>
          <w:position w:val="-1"/>
        </w:rPr>
        <w:t>T</w:t>
      </w:r>
      <w:r>
        <w:rPr>
          <w:i/>
          <w:spacing w:val="1"/>
          <w:position w:val="-1"/>
        </w:rPr>
        <w:t>ab</w:t>
      </w:r>
      <w:r>
        <w:rPr>
          <w:i/>
          <w:position w:val="-1"/>
        </w:rPr>
        <w:t>le</w:t>
      </w:r>
      <w:r>
        <w:rPr>
          <w:i/>
          <w:spacing w:val="-7"/>
          <w:position w:val="-1"/>
        </w:rPr>
        <w:t xml:space="preserve"> </w:t>
      </w:r>
      <w:r>
        <w:rPr>
          <w:i/>
          <w:spacing w:val="1"/>
          <w:position w:val="-1"/>
        </w:rPr>
        <w:t>d</w:t>
      </w:r>
      <w:r>
        <w:rPr>
          <w:i/>
          <w:position w:val="-1"/>
        </w:rPr>
        <w:t>esc</w:t>
      </w:r>
      <w:r>
        <w:rPr>
          <w:i/>
          <w:spacing w:val="-1"/>
          <w:position w:val="-1"/>
        </w:rPr>
        <w:t>r</w:t>
      </w:r>
      <w:r>
        <w:rPr>
          <w:i/>
          <w:position w:val="-1"/>
        </w:rPr>
        <w:t>i</w:t>
      </w:r>
      <w:r>
        <w:rPr>
          <w:i/>
          <w:spacing w:val="1"/>
          <w:position w:val="-1"/>
        </w:rPr>
        <w:t>p</w:t>
      </w:r>
      <w:r>
        <w:rPr>
          <w:i/>
          <w:position w:val="-1"/>
        </w:rPr>
        <w:t>ti</w:t>
      </w:r>
      <w:r>
        <w:rPr>
          <w:i/>
          <w:spacing w:val="1"/>
          <w:position w:val="-1"/>
        </w:rPr>
        <w:t>o</w:t>
      </w:r>
      <w:r>
        <w:rPr>
          <w:i/>
          <w:position w:val="-1"/>
        </w:rPr>
        <w:t>n</w:t>
      </w:r>
      <w:r>
        <w:rPr>
          <w:i/>
          <w:spacing w:val="-5"/>
          <w:position w:val="-1"/>
        </w:rPr>
        <w:t xml:space="preserve"> </w:t>
      </w:r>
      <w:r>
        <w:rPr>
          <w:i/>
          <w:spacing w:val="-2"/>
          <w:position w:val="-1"/>
        </w:rPr>
        <w:t>(</w:t>
      </w:r>
      <w:r>
        <w:rPr>
          <w:i/>
          <w:spacing w:val="2"/>
          <w:position w:val="-1"/>
        </w:rPr>
        <w:t>T</w:t>
      </w:r>
      <w:r>
        <w:rPr>
          <w:i/>
          <w:spacing w:val="-1"/>
          <w:position w:val="-1"/>
        </w:rPr>
        <w:t>N</w:t>
      </w:r>
      <w:r>
        <w:rPr>
          <w:i/>
          <w:position w:val="-1"/>
        </w:rPr>
        <w:t>R</w:t>
      </w:r>
      <w:r>
        <w:rPr>
          <w:i/>
          <w:spacing w:val="-3"/>
          <w:position w:val="-1"/>
        </w:rPr>
        <w:t xml:space="preserve"> </w:t>
      </w:r>
      <w:r>
        <w:rPr>
          <w:i/>
          <w:spacing w:val="1"/>
          <w:position w:val="-1"/>
        </w:rPr>
        <w:t>10p</w:t>
      </w:r>
      <w:r>
        <w:rPr>
          <w:i/>
          <w:position w:val="-1"/>
        </w:rPr>
        <w:t>t.,</w:t>
      </w:r>
      <w:r>
        <w:rPr>
          <w:i/>
          <w:spacing w:val="-4"/>
          <w:position w:val="-1"/>
        </w:rPr>
        <w:t xml:space="preserve"> </w:t>
      </w:r>
      <w:r>
        <w:rPr>
          <w:i/>
          <w:position w:val="-1"/>
        </w:rPr>
        <w:t>it</w:t>
      </w:r>
      <w:r>
        <w:rPr>
          <w:i/>
          <w:spacing w:val="1"/>
          <w:position w:val="-1"/>
        </w:rPr>
        <w:t>a</w:t>
      </w:r>
      <w:r>
        <w:rPr>
          <w:i/>
          <w:position w:val="-1"/>
        </w:rPr>
        <w:t>lic</w:t>
      </w:r>
      <w:r>
        <w:rPr>
          <w:i/>
          <w:spacing w:val="-1"/>
          <w:position w:val="-1"/>
        </w:rPr>
        <w:t>s</w:t>
      </w:r>
      <w:r>
        <w:rPr>
          <w:i/>
          <w:position w:val="-1"/>
        </w:rPr>
        <w:t>)</w:t>
      </w:r>
    </w:p>
    <w:tbl>
      <w:tblPr>
        <w:tblW w:w="0" w:type="auto"/>
        <w:tblInd w:w="89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4"/>
        <w:gridCol w:w="2624"/>
        <w:gridCol w:w="2449"/>
      </w:tblGrid>
      <w:tr w:rsidR="00D637EC" w14:paraId="3213DE66" w14:textId="77777777">
        <w:trPr>
          <w:trHeight w:hRule="exact" w:val="281"/>
        </w:trPr>
        <w:tc>
          <w:tcPr>
            <w:tcW w:w="24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5F13F4" w14:textId="77777777" w:rsidR="00D637EC" w:rsidRDefault="00C635FC">
            <w:pPr>
              <w:spacing w:line="220" w:lineRule="exact"/>
              <w:ind w:left="66"/>
            </w:pPr>
            <w:r>
              <w:rPr>
                <w:spacing w:val="3"/>
              </w:rPr>
              <w:t>T</w:t>
            </w:r>
            <w:r>
              <w:t>i</w:t>
            </w:r>
            <w:r>
              <w:rPr>
                <w:spacing w:val="-4"/>
              </w:rPr>
              <w:t>m</w:t>
            </w:r>
            <w:r>
              <w:t>es</w:t>
            </w:r>
            <w:r>
              <w:rPr>
                <w:spacing w:val="-5"/>
              </w:rPr>
              <w:t xml:space="preserve"> </w:t>
            </w:r>
            <w:r>
              <w:t>N</w:t>
            </w:r>
            <w:r>
              <w:rPr>
                <w:spacing w:val="5"/>
              </w:rPr>
              <w:t>e</w:t>
            </w:r>
            <w:r>
              <w:t>w</w:t>
            </w:r>
            <w:r>
              <w:rPr>
                <w:spacing w:val="-6"/>
              </w:rPr>
              <w:t xml:space="preserve"> </w:t>
            </w:r>
            <w:r>
              <w:rPr>
                <w:spacing w:val="-1"/>
              </w:rPr>
              <w:t>R</w:t>
            </w:r>
            <w:r>
              <w:rPr>
                <w:spacing w:val="3"/>
              </w:rPr>
              <w:t>o</w:t>
            </w:r>
            <w:r>
              <w:rPr>
                <w:spacing w:val="-4"/>
              </w:rPr>
              <w:t>m</w:t>
            </w:r>
            <w:r>
              <w:rPr>
                <w:spacing w:val="3"/>
              </w:rPr>
              <w:t>a</w:t>
            </w:r>
            <w:r>
              <w:t>n</w:t>
            </w:r>
            <w:r>
              <w:rPr>
                <w:spacing w:val="-7"/>
              </w:rPr>
              <w:t xml:space="preserve"> </w:t>
            </w:r>
            <w:r>
              <w:rPr>
                <w:spacing w:val="1"/>
              </w:rPr>
              <w:t>10p</w:t>
            </w:r>
            <w:r>
              <w:t>t</w:t>
            </w:r>
          </w:p>
        </w:tc>
        <w:tc>
          <w:tcPr>
            <w:tcW w:w="26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8D45F1" w14:textId="77777777" w:rsidR="00D637EC" w:rsidRDefault="00C635FC">
            <w:pPr>
              <w:spacing w:line="220" w:lineRule="exact"/>
              <w:ind w:left="64"/>
            </w:pPr>
            <w:r>
              <w:rPr>
                <w:spacing w:val="3"/>
              </w:rPr>
              <w:t>T</w:t>
            </w:r>
            <w:r>
              <w:t>i</w:t>
            </w:r>
            <w:r>
              <w:rPr>
                <w:spacing w:val="-4"/>
              </w:rPr>
              <w:t>m</w:t>
            </w:r>
            <w:r>
              <w:t>es</w:t>
            </w:r>
            <w:r>
              <w:rPr>
                <w:spacing w:val="-5"/>
              </w:rPr>
              <w:t xml:space="preserve"> </w:t>
            </w:r>
            <w:r>
              <w:t>N</w:t>
            </w:r>
            <w:r>
              <w:rPr>
                <w:spacing w:val="5"/>
              </w:rPr>
              <w:t>e</w:t>
            </w:r>
            <w:r>
              <w:t>w</w:t>
            </w:r>
            <w:r>
              <w:rPr>
                <w:spacing w:val="-6"/>
              </w:rPr>
              <w:t xml:space="preserve"> </w:t>
            </w:r>
            <w:r>
              <w:rPr>
                <w:spacing w:val="-1"/>
              </w:rPr>
              <w:t>R</w:t>
            </w:r>
            <w:r>
              <w:rPr>
                <w:spacing w:val="3"/>
              </w:rPr>
              <w:t>o</w:t>
            </w:r>
            <w:r>
              <w:rPr>
                <w:spacing w:val="-4"/>
              </w:rPr>
              <w:t>m</w:t>
            </w:r>
            <w:r>
              <w:rPr>
                <w:spacing w:val="3"/>
              </w:rPr>
              <w:t>a</w:t>
            </w:r>
            <w:r>
              <w:t>n</w:t>
            </w:r>
            <w:r>
              <w:rPr>
                <w:spacing w:val="-7"/>
              </w:rPr>
              <w:t xml:space="preserve"> </w:t>
            </w:r>
            <w:r>
              <w:rPr>
                <w:spacing w:val="1"/>
              </w:rPr>
              <w:t>10p</w:t>
            </w:r>
            <w:r>
              <w:t>t</w:t>
            </w:r>
          </w:p>
        </w:tc>
        <w:tc>
          <w:tcPr>
            <w:tcW w:w="2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C10CC6" w14:textId="77777777" w:rsidR="00D637EC" w:rsidRDefault="00C635FC">
            <w:pPr>
              <w:spacing w:line="220" w:lineRule="exact"/>
              <w:ind w:left="66"/>
            </w:pPr>
            <w:r>
              <w:rPr>
                <w:spacing w:val="3"/>
              </w:rPr>
              <w:t>T</w:t>
            </w:r>
            <w:r>
              <w:t>i</w:t>
            </w:r>
            <w:r>
              <w:rPr>
                <w:spacing w:val="-4"/>
              </w:rPr>
              <w:t>m</w:t>
            </w:r>
            <w:r>
              <w:t>es</w:t>
            </w:r>
            <w:r>
              <w:rPr>
                <w:spacing w:val="-5"/>
              </w:rPr>
              <w:t xml:space="preserve"> </w:t>
            </w:r>
            <w:r>
              <w:t>N</w:t>
            </w:r>
            <w:r>
              <w:rPr>
                <w:spacing w:val="5"/>
              </w:rPr>
              <w:t>e</w:t>
            </w:r>
            <w:r>
              <w:t>w</w:t>
            </w:r>
            <w:r>
              <w:rPr>
                <w:spacing w:val="-6"/>
              </w:rPr>
              <w:t xml:space="preserve"> </w:t>
            </w:r>
            <w:r>
              <w:rPr>
                <w:spacing w:val="-1"/>
              </w:rPr>
              <w:t>R</w:t>
            </w:r>
            <w:r>
              <w:rPr>
                <w:spacing w:val="3"/>
              </w:rPr>
              <w:t>o</w:t>
            </w:r>
            <w:r>
              <w:rPr>
                <w:spacing w:val="-4"/>
              </w:rPr>
              <w:t>m</w:t>
            </w:r>
            <w:r>
              <w:rPr>
                <w:spacing w:val="3"/>
              </w:rPr>
              <w:t>a</w:t>
            </w:r>
            <w:r>
              <w:t>n</w:t>
            </w:r>
            <w:r>
              <w:rPr>
                <w:spacing w:val="-7"/>
              </w:rPr>
              <w:t xml:space="preserve"> </w:t>
            </w:r>
            <w:r>
              <w:rPr>
                <w:spacing w:val="1"/>
              </w:rPr>
              <w:t>10p</w:t>
            </w:r>
            <w:r>
              <w:t>t</w:t>
            </w:r>
          </w:p>
        </w:tc>
      </w:tr>
      <w:tr w:rsidR="00D637EC" w14:paraId="6B4007EC" w14:textId="77777777">
        <w:trPr>
          <w:trHeight w:hRule="exact" w:val="271"/>
        </w:trPr>
        <w:tc>
          <w:tcPr>
            <w:tcW w:w="24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47BA0F" w14:textId="77777777" w:rsidR="00D637EC" w:rsidRDefault="00C635FC">
            <w:pPr>
              <w:spacing w:line="220" w:lineRule="exact"/>
              <w:ind w:left="66"/>
            </w:pPr>
            <w:r>
              <w:rPr>
                <w:spacing w:val="3"/>
              </w:rPr>
              <w:t>T</w:t>
            </w:r>
            <w:r>
              <w:t>i</w:t>
            </w:r>
            <w:r>
              <w:rPr>
                <w:spacing w:val="-4"/>
              </w:rPr>
              <w:t>m</w:t>
            </w:r>
            <w:r>
              <w:t>es</w:t>
            </w:r>
            <w:r>
              <w:rPr>
                <w:spacing w:val="-5"/>
              </w:rPr>
              <w:t xml:space="preserve"> </w:t>
            </w:r>
            <w:r>
              <w:t>N</w:t>
            </w:r>
            <w:r>
              <w:rPr>
                <w:spacing w:val="5"/>
              </w:rPr>
              <w:t>e</w:t>
            </w:r>
            <w:r>
              <w:t>w</w:t>
            </w:r>
            <w:r>
              <w:rPr>
                <w:spacing w:val="-6"/>
              </w:rPr>
              <w:t xml:space="preserve"> </w:t>
            </w:r>
            <w:r>
              <w:rPr>
                <w:spacing w:val="-1"/>
              </w:rPr>
              <w:t>R</w:t>
            </w:r>
            <w:r>
              <w:rPr>
                <w:spacing w:val="3"/>
              </w:rPr>
              <w:t>o</w:t>
            </w:r>
            <w:r>
              <w:rPr>
                <w:spacing w:val="-4"/>
              </w:rPr>
              <w:t>m</w:t>
            </w:r>
            <w:r>
              <w:rPr>
                <w:spacing w:val="3"/>
              </w:rPr>
              <w:t>a</w:t>
            </w:r>
            <w:r>
              <w:t>n</w:t>
            </w:r>
            <w:r>
              <w:rPr>
                <w:spacing w:val="-7"/>
              </w:rPr>
              <w:t xml:space="preserve"> </w:t>
            </w:r>
            <w:r>
              <w:rPr>
                <w:spacing w:val="1"/>
              </w:rPr>
              <w:t>10p</w:t>
            </w:r>
            <w:r>
              <w:t>t</w:t>
            </w:r>
          </w:p>
        </w:tc>
        <w:tc>
          <w:tcPr>
            <w:tcW w:w="26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B9A478" w14:textId="77777777" w:rsidR="00D637EC" w:rsidRDefault="00C635FC">
            <w:pPr>
              <w:spacing w:line="220" w:lineRule="exact"/>
              <w:ind w:left="64"/>
            </w:pPr>
            <w:r>
              <w:rPr>
                <w:spacing w:val="3"/>
              </w:rPr>
              <w:t>T</w:t>
            </w:r>
            <w:r>
              <w:t>i</w:t>
            </w:r>
            <w:r>
              <w:rPr>
                <w:spacing w:val="-4"/>
              </w:rPr>
              <w:t>m</w:t>
            </w:r>
            <w:r>
              <w:t>es</w:t>
            </w:r>
            <w:r>
              <w:rPr>
                <w:spacing w:val="-5"/>
              </w:rPr>
              <w:t xml:space="preserve"> </w:t>
            </w:r>
            <w:r>
              <w:t>N</w:t>
            </w:r>
            <w:r>
              <w:rPr>
                <w:spacing w:val="5"/>
              </w:rPr>
              <w:t>e</w:t>
            </w:r>
            <w:r>
              <w:t>w</w:t>
            </w:r>
            <w:r>
              <w:rPr>
                <w:spacing w:val="-6"/>
              </w:rPr>
              <w:t xml:space="preserve"> </w:t>
            </w:r>
            <w:r>
              <w:rPr>
                <w:spacing w:val="-1"/>
              </w:rPr>
              <w:t>R</w:t>
            </w:r>
            <w:r>
              <w:rPr>
                <w:spacing w:val="3"/>
              </w:rPr>
              <w:t>o</w:t>
            </w:r>
            <w:r>
              <w:rPr>
                <w:spacing w:val="-4"/>
              </w:rPr>
              <w:t>m</w:t>
            </w:r>
            <w:r>
              <w:rPr>
                <w:spacing w:val="3"/>
              </w:rPr>
              <w:t>a</w:t>
            </w:r>
            <w:r>
              <w:t>n</w:t>
            </w:r>
            <w:r>
              <w:rPr>
                <w:spacing w:val="-7"/>
              </w:rPr>
              <w:t xml:space="preserve"> </w:t>
            </w:r>
            <w:r>
              <w:rPr>
                <w:spacing w:val="1"/>
              </w:rPr>
              <w:t>10p</w:t>
            </w:r>
            <w:r>
              <w:t>t</w:t>
            </w:r>
          </w:p>
        </w:tc>
        <w:tc>
          <w:tcPr>
            <w:tcW w:w="2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E77354" w14:textId="77777777" w:rsidR="00D637EC" w:rsidRDefault="00C635FC">
            <w:pPr>
              <w:spacing w:line="220" w:lineRule="exact"/>
              <w:ind w:left="66"/>
            </w:pPr>
            <w:r>
              <w:rPr>
                <w:spacing w:val="3"/>
              </w:rPr>
              <w:t>T</w:t>
            </w:r>
            <w:r>
              <w:t>i</w:t>
            </w:r>
            <w:r>
              <w:rPr>
                <w:spacing w:val="-4"/>
              </w:rPr>
              <w:t>m</w:t>
            </w:r>
            <w:r>
              <w:t>es</w:t>
            </w:r>
            <w:r>
              <w:rPr>
                <w:spacing w:val="-5"/>
              </w:rPr>
              <w:t xml:space="preserve"> </w:t>
            </w:r>
            <w:r>
              <w:t>N</w:t>
            </w:r>
            <w:r>
              <w:rPr>
                <w:spacing w:val="5"/>
              </w:rPr>
              <w:t>e</w:t>
            </w:r>
            <w:r>
              <w:t>w</w:t>
            </w:r>
            <w:r>
              <w:rPr>
                <w:spacing w:val="-6"/>
              </w:rPr>
              <w:t xml:space="preserve"> </w:t>
            </w:r>
            <w:r>
              <w:rPr>
                <w:spacing w:val="-1"/>
              </w:rPr>
              <w:t>R</w:t>
            </w:r>
            <w:r>
              <w:rPr>
                <w:spacing w:val="3"/>
              </w:rPr>
              <w:t>o</w:t>
            </w:r>
            <w:r>
              <w:rPr>
                <w:spacing w:val="-4"/>
              </w:rPr>
              <w:t>m</w:t>
            </w:r>
            <w:r>
              <w:rPr>
                <w:spacing w:val="3"/>
              </w:rPr>
              <w:t>a</w:t>
            </w:r>
            <w:r>
              <w:t>n</w:t>
            </w:r>
            <w:r>
              <w:rPr>
                <w:spacing w:val="-7"/>
              </w:rPr>
              <w:t xml:space="preserve"> </w:t>
            </w:r>
            <w:r>
              <w:rPr>
                <w:spacing w:val="1"/>
              </w:rPr>
              <w:t>10p</w:t>
            </w:r>
            <w:r>
              <w:t>t</w:t>
            </w:r>
          </w:p>
        </w:tc>
      </w:tr>
      <w:tr w:rsidR="00D637EC" w14:paraId="3178FE4F" w14:textId="77777777">
        <w:trPr>
          <w:trHeight w:hRule="exact" w:val="283"/>
        </w:trPr>
        <w:tc>
          <w:tcPr>
            <w:tcW w:w="24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7CE199" w14:textId="77777777" w:rsidR="00D637EC" w:rsidRDefault="00C635FC">
            <w:pPr>
              <w:spacing w:line="220" w:lineRule="exact"/>
              <w:ind w:left="66"/>
            </w:pPr>
            <w:r>
              <w:rPr>
                <w:spacing w:val="3"/>
              </w:rPr>
              <w:t>T</w:t>
            </w:r>
            <w:r>
              <w:t>i</w:t>
            </w:r>
            <w:r>
              <w:rPr>
                <w:spacing w:val="-4"/>
              </w:rPr>
              <w:t>m</w:t>
            </w:r>
            <w:r>
              <w:t>es</w:t>
            </w:r>
            <w:r>
              <w:rPr>
                <w:spacing w:val="-5"/>
              </w:rPr>
              <w:t xml:space="preserve"> </w:t>
            </w:r>
            <w:r>
              <w:t>N</w:t>
            </w:r>
            <w:r>
              <w:rPr>
                <w:spacing w:val="5"/>
              </w:rPr>
              <w:t>e</w:t>
            </w:r>
            <w:r>
              <w:t>w</w:t>
            </w:r>
            <w:r>
              <w:rPr>
                <w:spacing w:val="-6"/>
              </w:rPr>
              <w:t xml:space="preserve"> </w:t>
            </w:r>
            <w:r>
              <w:rPr>
                <w:spacing w:val="-1"/>
              </w:rPr>
              <w:t>R</w:t>
            </w:r>
            <w:r>
              <w:rPr>
                <w:spacing w:val="3"/>
              </w:rPr>
              <w:t>o</w:t>
            </w:r>
            <w:r>
              <w:rPr>
                <w:spacing w:val="-4"/>
              </w:rPr>
              <w:t>m</w:t>
            </w:r>
            <w:r>
              <w:rPr>
                <w:spacing w:val="3"/>
              </w:rPr>
              <w:t>a</w:t>
            </w:r>
            <w:r>
              <w:t>n</w:t>
            </w:r>
            <w:r>
              <w:rPr>
                <w:spacing w:val="-7"/>
              </w:rPr>
              <w:t xml:space="preserve"> </w:t>
            </w:r>
            <w:r>
              <w:rPr>
                <w:spacing w:val="1"/>
              </w:rPr>
              <w:t>10p</w:t>
            </w:r>
            <w:r>
              <w:t>t</w:t>
            </w:r>
          </w:p>
        </w:tc>
        <w:tc>
          <w:tcPr>
            <w:tcW w:w="26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E75D9B" w14:textId="77777777" w:rsidR="00D637EC" w:rsidRDefault="00C635FC">
            <w:pPr>
              <w:spacing w:line="220" w:lineRule="exact"/>
              <w:ind w:left="64"/>
            </w:pPr>
            <w:r>
              <w:rPr>
                <w:spacing w:val="3"/>
              </w:rPr>
              <w:t>T</w:t>
            </w:r>
            <w:r>
              <w:t>i</w:t>
            </w:r>
            <w:r>
              <w:rPr>
                <w:spacing w:val="-4"/>
              </w:rPr>
              <w:t>m</w:t>
            </w:r>
            <w:r>
              <w:t>es</w:t>
            </w:r>
            <w:r>
              <w:rPr>
                <w:spacing w:val="-5"/>
              </w:rPr>
              <w:t xml:space="preserve"> </w:t>
            </w:r>
            <w:r>
              <w:t>N</w:t>
            </w:r>
            <w:r>
              <w:rPr>
                <w:spacing w:val="5"/>
              </w:rPr>
              <w:t>e</w:t>
            </w:r>
            <w:r>
              <w:t>w</w:t>
            </w:r>
            <w:r>
              <w:rPr>
                <w:spacing w:val="-6"/>
              </w:rPr>
              <w:t xml:space="preserve"> </w:t>
            </w:r>
            <w:r>
              <w:rPr>
                <w:spacing w:val="-1"/>
              </w:rPr>
              <w:t>R</w:t>
            </w:r>
            <w:r>
              <w:rPr>
                <w:spacing w:val="3"/>
              </w:rPr>
              <w:t>o</w:t>
            </w:r>
            <w:r>
              <w:rPr>
                <w:spacing w:val="-4"/>
              </w:rPr>
              <w:t>m</w:t>
            </w:r>
            <w:r>
              <w:rPr>
                <w:spacing w:val="3"/>
              </w:rPr>
              <w:t>a</w:t>
            </w:r>
            <w:r>
              <w:t>n</w:t>
            </w:r>
            <w:r>
              <w:rPr>
                <w:spacing w:val="-7"/>
              </w:rPr>
              <w:t xml:space="preserve"> </w:t>
            </w:r>
            <w:r>
              <w:rPr>
                <w:spacing w:val="1"/>
              </w:rPr>
              <w:t>10p</w:t>
            </w:r>
            <w:r>
              <w:t>t</w:t>
            </w:r>
          </w:p>
        </w:tc>
        <w:tc>
          <w:tcPr>
            <w:tcW w:w="2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FEF7E5" w14:textId="77777777" w:rsidR="00D637EC" w:rsidRDefault="00C635FC">
            <w:pPr>
              <w:spacing w:line="220" w:lineRule="exact"/>
              <w:ind w:left="66"/>
            </w:pPr>
            <w:r>
              <w:rPr>
                <w:spacing w:val="3"/>
              </w:rPr>
              <w:t>T</w:t>
            </w:r>
            <w:r>
              <w:t>i</w:t>
            </w:r>
            <w:r>
              <w:rPr>
                <w:spacing w:val="-4"/>
              </w:rPr>
              <w:t>m</w:t>
            </w:r>
            <w:r>
              <w:t>es</w:t>
            </w:r>
            <w:r>
              <w:rPr>
                <w:spacing w:val="-5"/>
              </w:rPr>
              <w:t xml:space="preserve"> </w:t>
            </w:r>
            <w:r>
              <w:t>N</w:t>
            </w:r>
            <w:r>
              <w:rPr>
                <w:spacing w:val="5"/>
              </w:rPr>
              <w:t>e</w:t>
            </w:r>
            <w:r>
              <w:t>w</w:t>
            </w:r>
            <w:r>
              <w:rPr>
                <w:spacing w:val="-6"/>
              </w:rPr>
              <w:t xml:space="preserve"> </w:t>
            </w:r>
            <w:r>
              <w:rPr>
                <w:spacing w:val="-1"/>
              </w:rPr>
              <w:t>R</w:t>
            </w:r>
            <w:r>
              <w:rPr>
                <w:spacing w:val="3"/>
              </w:rPr>
              <w:t>o</w:t>
            </w:r>
            <w:r>
              <w:rPr>
                <w:spacing w:val="-4"/>
              </w:rPr>
              <w:t>m</w:t>
            </w:r>
            <w:r>
              <w:rPr>
                <w:spacing w:val="3"/>
              </w:rPr>
              <w:t>a</w:t>
            </w:r>
            <w:r>
              <w:t>n</w:t>
            </w:r>
            <w:r>
              <w:rPr>
                <w:spacing w:val="-7"/>
              </w:rPr>
              <w:t xml:space="preserve"> </w:t>
            </w:r>
            <w:r>
              <w:rPr>
                <w:spacing w:val="1"/>
              </w:rPr>
              <w:t>10p</w:t>
            </w:r>
            <w:r>
              <w:t>t</w:t>
            </w:r>
          </w:p>
        </w:tc>
      </w:tr>
      <w:tr w:rsidR="00D637EC" w14:paraId="1125E6C9" w14:textId="77777777">
        <w:trPr>
          <w:trHeight w:hRule="exact" w:val="271"/>
        </w:trPr>
        <w:tc>
          <w:tcPr>
            <w:tcW w:w="24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C0E8AE" w14:textId="77777777" w:rsidR="00D637EC" w:rsidRDefault="00C635FC">
            <w:pPr>
              <w:spacing w:line="220" w:lineRule="exact"/>
              <w:ind w:left="66"/>
            </w:pPr>
            <w:r>
              <w:rPr>
                <w:spacing w:val="3"/>
              </w:rPr>
              <w:t>T</w:t>
            </w:r>
            <w:r>
              <w:t>i</w:t>
            </w:r>
            <w:r>
              <w:rPr>
                <w:spacing w:val="-4"/>
              </w:rPr>
              <w:t>m</w:t>
            </w:r>
            <w:r>
              <w:t>es</w:t>
            </w:r>
            <w:r>
              <w:rPr>
                <w:spacing w:val="-5"/>
              </w:rPr>
              <w:t xml:space="preserve"> </w:t>
            </w:r>
            <w:r>
              <w:t>N</w:t>
            </w:r>
            <w:r>
              <w:rPr>
                <w:spacing w:val="5"/>
              </w:rPr>
              <w:t>e</w:t>
            </w:r>
            <w:r>
              <w:t>w</w:t>
            </w:r>
            <w:r>
              <w:rPr>
                <w:spacing w:val="-6"/>
              </w:rPr>
              <w:t xml:space="preserve"> </w:t>
            </w:r>
            <w:r>
              <w:rPr>
                <w:spacing w:val="-1"/>
              </w:rPr>
              <w:t>R</w:t>
            </w:r>
            <w:r>
              <w:rPr>
                <w:spacing w:val="3"/>
              </w:rPr>
              <w:t>o</w:t>
            </w:r>
            <w:r>
              <w:rPr>
                <w:spacing w:val="-4"/>
              </w:rPr>
              <w:t>m</w:t>
            </w:r>
            <w:r>
              <w:rPr>
                <w:spacing w:val="3"/>
              </w:rPr>
              <w:t>a</w:t>
            </w:r>
            <w:r>
              <w:t>n</w:t>
            </w:r>
            <w:r>
              <w:rPr>
                <w:spacing w:val="-7"/>
              </w:rPr>
              <w:t xml:space="preserve"> </w:t>
            </w:r>
            <w:r>
              <w:rPr>
                <w:spacing w:val="1"/>
              </w:rPr>
              <w:t>10p</w:t>
            </w:r>
            <w:r>
              <w:t>t</w:t>
            </w:r>
          </w:p>
        </w:tc>
        <w:tc>
          <w:tcPr>
            <w:tcW w:w="26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AB15BB" w14:textId="77777777" w:rsidR="00D637EC" w:rsidRDefault="00C635FC">
            <w:pPr>
              <w:spacing w:line="220" w:lineRule="exact"/>
              <w:ind w:left="64"/>
            </w:pPr>
            <w:r>
              <w:rPr>
                <w:spacing w:val="3"/>
              </w:rPr>
              <w:t>T</w:t>
            </w:r>
            <w:r>
              <w:t>i</w:t>
            </w:r>
            <w:r>
              <w:rPr>
                <w:spacing w:val="-4"/>
              </w:rPr>
              <w:t>m</w:t>
            </w:r>
            <w:r>
              <w:t>es</w:t>
            </w:r>
            <w:r>
              <w:rPr>
                <w:spacing w:val="-5"/>
              </w:rPr>
              <w:t xml:space="preserve"> </w:t>
            </w:r>
            <w:r>
              <w:t>N</w:t>
            </w:r>
            <w:r>
              <w:rPr>
                <w:spacing w:val="5"/>
              </w:rPr>
              <w:t>e</w:t>
            </w:r>
            <w:r>
              <w:t>w</w:t>
            </w:r>
            <w:r>
              <w:rPr>
                <w:spacing w:val="-6"/>
              </w:rPr>
              <w:t xml:space="preserve"> </w:t>
            </w:r>
            <w:r>
              <w:rPr>
                <w:spacing w:val="-1"/>
              </w:rPr>
              <w:t>R</w:t>
            </w:r>
            <w:r>
              <w:rPr>
                <w:spacing w:val="3"/>
              </w:rPr>
              <w:t>o</w:t>
            </w:r>
            <w:r>
              <w:rPr>
                <w:spacing w:val="-4"/>
              </w:rPr>
              <w:t>m</w:t>
            </w:r>
            <w:r>
              <w:rPr>
                <w:spacing w:val="3"/>
              </w:rPr>
              <w:t>a</w:t>
            </w:r>
            <w:r>
              <w:t>n</w:t>
            </w:r>
            <w:r>
              <w:rPr>
                <w:spacing w:val="-7"/>
              </w:rPr>
              <w:t xml:space="preserve"> </w:t>
            </w:r>
            <w:r>
              <w:rPr>
                <w:spacing w:val="1"/>
              </w:rPr>
              <w:t>10p</w:t>
            </w:r>
            <w:r>
              <w:t>t</w:t>
            </w:r>
          </w:p>
        </w:tc>
        <w:tc>
          <w:tcPr>
            <w:tcW w:w="2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6D7B73" w14:textId="77777777" w:rsidR="00D637EC" w:rsidRDefault="00C635FC">
            <w:pPr>
              <w:spacing w:line="220" w:lineRule="exact"/>
              <w:ind w:left="66"/>
            </w:pPr>
            <w:r>
              <w:rPr>
                <w:spacing w:val="3"/>
              </w:rPr>
              <w:t>T</w:t>
            </w:r>
            <w:r>
              <w:t>i</w:t>
            </w:r>
            <w:r>
              <w:rPr>
                <w:spacing w:val="-4"/>
              </w:rPr>
              <w:t>m</w:t>
            </w:r>
            <w:r>
              <w:t>es</w:t>
            </w:r>
            <w:r>
              <w:rPr>
                <w:spacing w:val="-5"/>
              </w:rPr>
              <w:t xml:space="preserve"> </w:t>
            </w:r>
            <w:r>
              <w:t>N</w:t>
            </w:r>
            <w:r>
              <w:rPr>
                <w:spacing w:val="5"/>
              </w:rPr>
              <w:t>e</w:t>
            </w:r>
            <w:r>
              <w:t>w</w:t>
            </w:r>
            <w:r>
              <w:rPr>
                <w:spacing w:val="-6"/>
              </w:rPr>
              <w:t xml:space="preserve"> </w:t>
            </w:r>
            <w:r>
              <w:rPr>
                <w:spacing w:val="-1"/>
              </w:rPr>
              <w:t>R</w:t>
            </w:r>
            <w:r>
              <w:rPr>
                <w:spacing w:val="3"/>
              </w:rPr>
              <w:t>o</w:t>
            </w:r>
            <w:r>
              <w:rPr>
                <w:spacing w:val="-4"/>
              </w:rPr>
              <w:t>m</w:t>
            </w:r>
            <w:r>
              <w:rPr>
                <w:spacing w:val="3"/>
              </w:rPr>
              <w:t>a</w:t>
            </w:r>
            <w:r>
              <w:t>n</w:t>
            </w:r>
            <w:r>
              <w:rPr>
                <w:spacing w:val="-7"/>
              </w:rPr>
              <w:t xml:space="preserve"> </w:t>
            </w:r>
            <w:r>
              <w:rPr>
                <w:spacing w:val="1"/>
              </w:rPr>
              <w:t>10p</w:t>
            </w:r>
            <w:r>
              <w:t>t</w:t>
            </w:r>
          </w:p>
        </w:tc>
      </w:tr>
    </w:tbl>
    <w:p w14:paraId="76137818" w14:textId="77777777" w:rsidR="00D637EC" w:rsidRDefault="00C635FC">
      <w:pPr>
        <w:spacing w:line="220" w:lineRule="exact"/>
        <w:ind w:left="119"/>
      </w:pPr>
      <w:r>
        <w:rPr>
          <w:i/>
          <w:spacing w:val="1"/>
        </w:rPr>
        <w:t>Sou</w:t>
      </w:r>
      <w:r>
        <w:rPr>
          <w:i/>
          <w:spacing w:val="-1"/>
        </w:rPr>
        <w:t>r</w:t>
      </w:r>
      <w:r>
        <w:rPr>
          <w:i/>
        </w:rPr>
        <w:t>c</w:t>
      </w:r>
      <w:r>
        <w:rPr>
          <w:i/>
          <w:spacing w:val="1"/>
        </w:rPr>
        <w:t>e</w:t>
      </w:r>
      <w:r>
        <w:rPr>
          <w:i/>
        </w:rPr>
        <w:t>:</w:t>
      </w:r>
      <w:r>
        <w:rPr>
          <w:i/>
          <w:spacing w:val="5"/>
        </w:rPr>
        <w:t xml:space="preserve"> </w:t>
      </w:r>
      <w:r>
        <w:rPr>
          <w:i/>
          <w:spacing w:val="-2"/>
        </w:rPr>
        <w:t>(</w:t>
      </w:r>
      <w:r>
        <w:rPr>
          <w:i/>
        </w:rPr>
        <w:t>T</w:t>
      </w:r>
      <w:r>
        <w:rPr>
          <w:i/>
          <w:spacing w:val="-1"/>
        </w:rPr>
        <w:t>N</w:t>
      </w:r>
      <w:r>
        <w:rPr>
          <w:i/>
        </w:rPr>
        <w:t>R</w:t>
      </w:r>
      <w:r>
        <w:rPr>
          <w:i/>
          <w:spacing w:val="-3"/>
        </w:rPr>
        <w:t xml:space="preserve"> </w:t>
      </w:r>
      <w:r>
        <w:rPr>
          <w:i/>
          <w:spacing w:val="1"/>
        </w:rPr>
        <w:t>10p</w:t>
      </w:r>
      <w:r>
        <w:rPr>
          <w:i/>
        </w:rPr>
        <w:t>t.,</w:t>
      </w:r>
      <w:r>
        <w:rPr>
          <w:i/>
          <w:spacing w:val="-4"/>
        </w:rPr>
        <w:t xml:space="preserve"> </w:t>
      </w:r>
      <w:r>
        <w:rPr>
          <w:i/>
        </w:rPr>
        <w:t>it</w:t>
      </w:r>
      <w:r>
        <w:rPr>
          <w:i/>
          <w:spacing w:val="1"/>
        </w:rPr>
        <w:t>a</w:t>
      </w:r>
      <w:r>
        <w:rPr>
          <w:i/>
        </w:rPr>
        <w:t>lic</w:t>
      </w:r>
      <w:r>
        <w:rPr>
          <w:i/>
          <w:spacing w:val="-1"/>
        </w:rPr>
        <w:t>s</w:t>
      </w:r>
      <w:r>
        <w:rPr>
          <w:i/>
        </w:rPr>
        <w:t>)</w:t>
      </w:r>
    </w:p>
    <w:p w14:paraId="63F33112" w14:textId="77777777" w:rsidR="00D637EC" w:rsidRDefault="00D637EC">
      <w:pPr>
        <w:spacing w:before="9" w:line="100" w:lineRule="exact"/>
        <w:rPr>
          <w:sz w:val="11"/>
          <w:szCs w:val="11"/>
        </w:rPr>
      </w:pPr>
    </w:p>
    <w:p w14:paraId="03AE5F3A" w14:textId="77777777" w:rsidR="00D637EC" w:rsidRDefault="00C635FC">
      <w:pPr>
        <w:ind w:left="119"/>
        <w:rPr>
          <w:sz w:val="24"/>
          <w:szCs w:val="24"/>
        </w:rPr>
      </w:pPr>
      <w:r>
        <w:rPr>
          <w:b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qu</w:t>
      </w:r>
      <w:r>
        <w:rPr>
          <w:b/>
          <w:sz w:val="24"/>
          <w:szCs w:val="24"/>
        </w:rPr>
        <w:t>ations</w:t>
      </w:r>
    </w:p>
    <w:p w14:paraId="5387E5D2" w14:textId="77777777" w:rsidR="00D637EC" w:rsidRDefault="00D637EC">
      <w:pPr>
        <w:spacing w:line="120" w:lineRule="exact"/>
        <w:rPr>
          <w:sz w:val="12"/>
          <w:szCs w:val="12"/>
        </w:rPr>
      </w:pPr>
    </w:p>
    <w:p w14:paraId="1F889A82" w14:textId="77777777" w:rsidR="00D637EC" w:rsidRDefault="00C635FC">
      <w:pPr>
        <w:ind w:left="119" w:right="75" w:firstLine="283"/>
        <w:jc w:val="both"/>
        <w:rPr>
          <w:sz w:val="24"/>
          <w:szCs w:val="24"/>
        </w:rPr>
        <w:sectPr w:rsidR="00D637EC">
          <w:pgSz w:w="11920" w:h="16860"/>
          <w:pgMar w:top="1060" w:right="1300" w:bottom="280" w:left="1300" w:header="483" w:footer="811" w:gutter="0"/>
          <w:cols w:space="720"/>
        </w:sectPr>
      </w:pPr>
      <w:r>
        <w:rPr>
          <w:sz w:val="24"/>
          <w:szCs w:val="24"/>
        </w:rPr>
        <w:t>Equ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ons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>
        <w:rPr>
          <w:spacing w:val="-1"/>
          <w:sz w:val="24"/>
          <w:szCs w:val="24"/>
        </w:rPr>
        <w:t>r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f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8"/>
          <w:sz w:val="24"/>
          <w:szCs w:val="24"/>
        </w:rPr>
        <w:t xml:space="preserve"> </w:t>
      </w:r>
      <w:r>
        <w:rPr>
          <w:sz w:val="24"/>
          <w:szCs w:val="24"/>
        </w:rPr>
        <w:t>with:</w:t>
      </w:r>
      <w:r>
        <w:rPr>
          <w:spacing w:val="8"/>
          <w:sz w:val="24"/>
          <w:szCs w:val="24"/>
        </w:rPr>
        <w:t xml:space="preserve"> </w:t>
      </w:r>
      <w:r>
        <w:rPr>
          <w:sz w:val="24"/>
          <w:szCs w:val="24"/>
        </w:rPr>
        <w:t>Eq.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1,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 xml:space="preserve">Eq. </w:t>
      </w:r>
      <w:proofErr w:type="gramStart"/>
      <w:r>
        <w:rPr>
          <w:sz w:val="24"/>
          <w:szCs w:val="24"/>
        </w:rPr>
        <w:t>2,...</w:t>
      </w:r>
      <w:proofErr w:type="gramEnd"/>
      <w:r>
        <w:rPr>
          <w:sz w:val="24"/>
          <w:szCs w:val="24"/>
        </w:rPr>
        <w:t>)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should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be</w:t>
      </w:r>
      <w:r>
        <w:rPr>
          <w:spacing w:val="10"/>
          <w:sz w:val="24"/>
          <w:szCs w:val="24"/>
        </w:rPr>
        <w:t xml:space="preserve"> </w:t>
      </w:r>
      <w:r>
        <w:rPr>
          <w:sz w:val="24"/>
          <w:szCs w:val="24"/>
        </w:rPr>
        <w:t>pla</w:t>
      </w:r>
      <w:r>
        <w:rPr>
          <w:spacing w:val="-1"/>
          <w:sz w:val="24"/>
          <w:szCs w:val="24"/>
        </w:rPr>
        <w:t>ce</w:t>
      </w:r>
      <w:r>
        <w:rPr>
          <w:sz w:val="24"/>
          <w:szCs w:val="24"/>
        </w:rPr>
        <w:t>d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10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ddle,</w:t>
      </w:r>
      <w:r>
        <w:rPr>
          <w:spacing w:val="8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no</w:t>
      </w:r>
      <w:r>
        <w:rPr>
          <w:spacing w:val="3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7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b</w:t>
      </w:r>
      <w:r>
        <w:rPr>
          <w:sz w:val="24"/>
          <w:szCs w:val="24"/>
        </w:rPr>
        <w:t>y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numb</w:t>
      </w:r>
      <w:r>
        <w:rPr>
          <w:spacing w:val="2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s in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round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nthe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tr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nsfo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med</w:t>
      </w:r>
      <w:r>
        <w:rPr>
          <w:spacing w:val="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b</w:t>
      </w:r>
      <w:r>
        <w:rPr>
          <w:sz w:val="24"/>
          <w:szCs w:val="24"/>
        </w:rPr>
        <w:t xml:space="preserve">y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qu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>i</w:t>
      </w:r>
      <w:r>
        <w:rPr>
          <w:sz w:val="24"/>
          <w:szCs w:val="24"/>
        </w:rPr>
        <w:t>on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rsion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man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r,</w:t>
      </w:r>
      <w:r>
        <w:rPr>
          <w:spacing w:val="7"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o</w:t>
      </w:r>
      <w:r>
        <w:rPr>
          <w:b/>
          <w:spacing w:val="2"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ot</w:t>
      </w:r>
      <w:r>
        <w:rPr>
          <w:b/>
          <w:spacing w:val="1"/>
          <w:sz w:val="24"/>
          <w:szCs w:val="24"/>
        </w:rPr>
        <w:t xml:space="preserve"> u</w:t>
      </w:r>
      <w:r>
        <w:rPr>
          <w:b/>
          <w:sz w:val="24"/>
          <w:szCs w:val="24"/>
        </w:rPr>
        <w:t>se</w:t>
      </w:r>
      <w:r>
        <w:rPr>
          <w:b/>
          <w:spacing w:val="3"/>
          <w:sz w:val="24"/>
          <w:szCs w:val="24"/>
        </w:rPr>
        <w:t xml:space="preserve"> </w:t>
      </w:r>
      <w:r>
        <w:rPr>
          <w:b/>
          <w:spacing w:val="-3"/>
          <w:sz w:val="24"/>
          <w:szCs w:val="24"/>
        </w:rPr>
        <w:t>P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 xml:space="preserve">t </w:t>
      </w:r>
      <w:r>
        <w:rPr>
          <w:b/>
          <w:spacing w:val="1"/>
          <w:sz w:val="24"/>
          <w:szCs w:val="24"/>
        </w:rPr>
        <w:t>S</w:t>
      </w:r>
      <w:r>
        <w:rPr>
          <w:b/>
          <w:spacing w:val="-1"/>
          <w:sz w:val="24"/>
          <w:szCs w:val="24"/>
        </w:rPr>
        <w:t>cree</w:t>
      </w:r>
      <w:r>
        <w:rPr>
          <w:b/>
          <w:sz w:val="24"/>
          <w:szCs w:val="24"/>
        </w:rPr>
        <w:t>n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or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jpg </w:t>
      </w:r>
      <w:r>
        <w:rPr>
          <w:b/>
          <w:spacing w:val="2"/>
          <w:sz w:val="24"/>
          <w:szCs w:val="24"/>
        </w:rPr>
        <w:t>f</w:t>
      </w:r>
      <w:r>
        <w:rPr>
          <w:b/>
          <w:sz w:val="24"/>
          <w:szCs w:val="24"/>
        </w:rPr>
        <w:t>o</w:t>
      </w:r>
      <w:r>
        <w:rPr>
          <w:b/>
          <w:spacing w:val="1"/>
          <w:sz w:val="24"/>
          <w:szCs w:val="24"/>
        </w:rPr>
        <w:t>r</w:t>
      </w:r>
      <w:r>
        <w:rPr>
          <w:b/>
          <w:spacing w:val="-3"/>
          <w:sz w:val="24"/>
          <w:szCs w:val="24"/>
        </w:rPr>
        <w:t>m</w:t>
      </w:r>
      <w:r>
        <w:rPr>
          <w:b/>
          <w:sz w:val="24"/>
          <w:szCs w:val="24"/>
        </w:rPr>
        <w:t>at</w:t>
      </w:r>
      <w:r>
        <w:rPr>
          <w:sz w:val="24"/>
          <w:szCs w:val="24"/>
        </w:rPr>
        <w:t>.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F</w:t>
      </w:r>
      <w:r>
        <w:rPr>
          <w:sz w:val="24"/>
          <w:szCs w:val="24"/>
        </w:rPr>
        <w:t xml:space="preserve">or </w:t>
      </w:r>
      <w:r>
        <w:rPr>
          <w:spacing w:val="-2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mp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:</w:t>
      </w:r>
    </w:p>
    <w:p w14:paraId="569C324F" w14:textId="77777777" w:rsidR="00D637EC" w:rsidRDefault="00D637EC">
      <w:pPr>
        <w:spacing w:line="120" w:lineRule="exact"/>
        <w:rPr>
          <w:sz w:val="13"/>
          <w:szCs w:val="13"/>
        </w:rPr>
      </w:pPr>
    </w:p>
    <w:p w14:paraId="4142ECAC" w14:textId="77777777" w:rsidR="00D637EC" w:rsidRDefault="00C635FC">
      <w:pPr>
        <w:jc w:val="right"/>
        <w:rPr>
          <w:sz w:val="13"/>
          <w:szCs w:val="13"/>
        </w:rPr>
      </w:pPr>
      <w:proofErr w:type="gramStart"/>
      <w:r>
        <w:rPr>
          <w:i/>
          <w:spacing w:val="-29"/>
          <w:sz w:val="23"/>
          <w:szCs w:val="23"/>
        </w:rPr>
        <w:t>r</w:t>
      </w:r>
      <w:proofErr w:type="spellStart"/>
      <w:r>
        <w:rPr>
          <w:i/>
          <w:position w:val="-6"/>
          <w:sz w:val="13"/>
          <w:szCs w:val="13"/>
        </w:rPr>
        <w:t>i</w:t>
      </w:r>
      <w:proofErr w:type="spellEnd"/>
      <w:r>
        <w:rPr>
          <w:i/>
          <w:position w:val="-6"/>
          <w:sz w:val="13"/>
          <w:szCs w:val="13"/>
        </w:rPr>
        <w:t xml:space="preserve"> </w:t>
      </w:r>
      <w:r>
        <w:rPr>
          <w:i/>
          <w:spacing w:val="11"/>
          <w:position w:val="-6"/>
          <w:sz w:val="13"/>
          <w:szCs w:val="13"/>
        </w:rPr>
        <w:t xml:space="preserve"> </w:t>
      </w:r>
      <w:r>
        <w:rPr>
          <w:rFonts w:ascii="Symbol" w:eastAsia="Symbol" w:hAnsi="Symbol" w:cs="Symbol"/>
          <w:sz w:val="23"/>
          <w:szCs w:val="23"/>
        </w:rPr>
        <w:t></w:t>
      </w:r>
      <w:proofErr w:type="gramEnd"/>
      <w:r>
        <w:rPr>
          <w:spacing w:val="-6"/>
          <w:sz w:val="23"/>
          <w:szCs w:val="23"/>
        </w:rPr>
        <w:t xml:space="preserve"> </w:t>
      </w:r>
      <w:r>
        <w:rPr>
          <w:i/>
          <w:spacing w:val="1"/>
          <w:w w:val="106"/>
          <w:sz w:val="23"/>
          <w:szCs w:val="23"/>
        </w:rPr>
        <w:t>r</w:t>
      </w:r>
      <w:r>
        <w:rPr>
          <w:i/>
          <w:w w:val="108"/>
          <w:position w:val="-6"/>
          <w:sz w:val="13"/>
          <w:szCs w:val="13"/>
        </w:rPr>
        <w:t>f</w:t>
      </w:r>
    </w:p>
    <w:p w14:paraId="3F7E5282" w14:textId="77777777" w:rsidR="00D637EC" w:rsidRDefault="00C635FC">
      <w:pPr>
        <w:spacing w:line="120" w:lineRule="exact"/>
        <w:rPr>
          <w:sz w:val="12"/>
          <w:szCs w:val="12"/>
        </w:rPr>
      </w:pPr>
      <w:r>
        <w:br w:type="column"/>
      </w:r>
    </w:p>
    <w:p w14:paraId="6C301EC3" w14:textId="77777777" w:rsidR="00D637EC" w:rsidRDefault="00C635FC">
      <w:pPr>
        <w:ind w:right="-63"/>
        <w:rPr>
          <w:sz w:val="23"/>
          <w:szCs w:val="23"/>
        </w:rPr>
      </w:pPr>
      <w:r>
        <w:rPr>
          <w:rFonts w:ascii="Symbol" w:eastAsia="Symbol" w:hAnsi="Symbol" w:cs="Symbol"/>
          <w:sz w:val="23"/>
          <w:szCs w:val="23"/>
        </w:rPr>
        <w:t></w:t>
      </w:r>
      <w:r>
        <w:rPr>
          <w:spacing w:val="13"/>
          <w:sz w:val="23"/>
          <w:szCs w:val="23"/>
        </w:rPr>
        <w:t xml:space="preserve"> </w:t>
      </w:r>
      <w:r>
        <w:rPr>
          <w:rFonts w:ascii="Symbol" w:eastAsia="Symbol" w:hAnsi="Symbol" w:cs="Symbol"/>
          <w:spacing w:val="4"/>
          <w:sz w:val="24"/>
          <w:szCs w:val="24"/>
        </w:rPr>
        <w:t></w:t>
      </w:r>
      <w:proofErr w:type="spellStart"/>
      <w:r>
        <w:rPr>
          <w:i/>
          <w:position w:val="-6"/>
          <w:sz w:val="13"/>
          <w:szCs w:val="13"/>
        </w:rPr>
        <w:t>i</w:t>
      </w:r>
      <w:proofErr w:type="spellEnd"/>
      <w:r>
        <w:rPr>
          <w:i/>
          <w:spacing w:val="3"/>
          <w:position w:val="-6"/>
          <w:sz w:val="13"/>
          <w:szCs w:val="13"/>
        </w:rPr>
        <w:t xml:space="preserve"> </w:t>
      </w:r>
      <w:r>
        <w:rPr>
          <w:spacing w:val="4"/>
          <w:sz w:val="23"/>
          <w:szCs w:val="23"/>
        </w:rPr>
        <w:t>(</w:t>
      </w:r>
      <w:r>
        <w:rPr>
          <w:i/>
          <w:spacing w:val="-23"/>
          <w:sz w:val="23"/>
          <w:szCs w:val="23"/>
        </w:rPr>
        <w:t>r</w:t>
      </w:r>
      <w:r>
        <w:rPr>
          <w:i/>
          <w:position w:val="-6"/>
          <w:sz w:val="13"/>
          <w:szCs w:val="13"/>
        </w:rPr>
        <w:t xml:space="preserve">M  </w:t>
      </w:r>
      <w:r>
        <w:rPr>
          <w:i/>
          <w:spacing w:val="7"/>
          <w:position w:val="-6"/>
          <w:sz w:val="13"/>
          <w:szCs w:val="13"/>
        </w:rPr>
        <w:t xml:space="preserve"> </w:t>
      </w:r>
      <w:r>
        <w:rPr>
          <w:rFonts w:ascii="Symbol" w:eastAsia="Symbol" w:hAnsi="Symbol" w:cs="Symbol"/>
          <w:sz w:val="23"/>
          <w:szCs w:val="23"/>
        </w:rPr>
        <w:t></w:t>
      </w:r>
      <w:r>
        <w:rPr>
          <w:spacing w:val="-6"/>
          <w:sz w:val="23"/>
          <w:szCs w:val="23"/>
        </w:rPr>
        <w:t xml:space="preserve"> </w:t>
      </w:r>
      <w:proofErr w:type="gramStart"/>
      <w:r>
        <w:rPr>
          <w:i/>
          <w:spacing w:val="1"/>
          <w:sz w:val="23"/>
          <w:szCs w:val="23"/>
        </w:rPr>
        <w:t>r</w:t>
      </w:r>
      <w:r>
        <w:rPr>
          <w:i/>
          <w:position w:val="-6"/>
          <w:sz w:val="13"/>
          <w:szCs w:val="13"/>
        </w:rPr>
        <w:t xml:space="preserve">f </w:t>
      </w:r>
      <w:r>
        <w:rPr>
          <w:i/>
          <w:spacing w:val="3"/>
          <w:position w:val="-6"/>
          <w:sz w:val="13"/>
          <w:szCs w:val="13"/>
        </w:rPr>
        <w:t xml:space="preserve"> </w:t>
      </w:r>
      <w:r>
        <w:rPr>
          <w:spacing w:val="-2"/>
          <w:sz w:val="23"/>
          <w:szCs w:val="23"/>
        </w:rPr>
        <w:t>)</w:t>
      </w:r>
      <w:proofErr w:type="gramEnd"/>
      <w:r>
        <w:rPr>
          <w:spacing w:val="20"/>
          <w:sz w:val="23"/>
          <w:szCs w:val="23"/>
        </w:rPr>
        <w:t>,</w:t>
      </w:r>
      <w:proofErr w:type="spellStart"/>
      <w:r>
        <w:rPr>
          <w:i/>
          <w:sz w:val="23"/>
          <w:szCs w:val="23"/>
        </w:rPr>
        <w:t>i</w:t>
      </w:r>
      <w:proofErr w:type="spellEnd"/>
      <w:r>
        <w:rPr>
          <w:i/>
          <w:spacing w:val="14"/>
          <w:sz w:val="23"/>
          <w:szCs w:val="23"/>
        </w:rPr>
        <w:t xml:space="preserve"> </w:t>
      </w:r>
      <w:r>
        <w:rPr>
          <w:rFonts w:ascii="Symbol" w:eastAsia="Symbol" w:hAnsi="Symbol" w:cs="Symbol"/>
          <w:sz w:val="23"/>
          <w:szCs w:val="23"/>
        </w:rPr>
        <w:t></w:t>
      </w:r>
      <w:r>
        <w:rPr>
          <w:spacing w:val="-16"/>
          <w:sz w:val="23"/>
          <w:szCs w:val="23"/>
        </w:rPr>
        <w:t xml:space="preserve"> </w:t>
      </w:r>
      <w:r>
        <w:rPr>
          <w:spacing w:val="-25"/>
          <w:w w:val="106"/>
          <w:sz w:val="23"/>
          <w:szCs w:val="23"/>
        </w:rPr>
        <w:t>1</w:t>
      </w:r>
      <w:r>
        <w:rPr>
          <w:w w:val="106"/>
          <w:sz w:val="23"/>
          <w:szCs w:val="23"/>
        </w:rPr>
        <w:t>,</w:t>
      </w:r>
      <w:r>
        <w:rPr>
          <w:spacing w:val="-29"/>
          <w:sz w:val="23"/>
          <w:szCs w:val="23"/>
        </w:rPr>
        <w:t xml:space="preserve"> </w:t>
      </w:r>
      <w:proofErr w:type="gramStart"/>
      <w:r>
        <w:rPr>
          <w:spacing w:val="-6"/>
          <w:sz w:val="23"/>
          <w:szCs w:val="23"/>
        </w:rPr>
        <w:t>2</w:t>
      </w:r>
      <w:r>
        <w:rPr>
          <w:spacing w:val="13"/>
          <w:sz w:val="23"/>
          <w:szCs w:val="23"/>
        </w:rPr>
        <w:t>,</w:t>
      </w:r>
      <w:r>
        <w:rPr>
          <w:spacing w:val="-1"/>
          <w:sz w:val="23"/>
          <w:szCs w:val="23"/>
        </w:rPr>
        <w:t>...</w:t>
      </w:r>
      <w:proofErr w:type="gramEnd"/>
      <w:r>
        <w:rPr>
          <w:spacing w:val="-1"/>
          <w:sz w:val="23"/>
          <w:szCs w:val="23"/>
        </w:rPr>
        <w:t>.</w:t>
      </w:r>
      <w:r>
        <w:rPr>
          <w:sz w:val="23"/>
          <w:szCs w:val="23"/>
        </w:rPr>
        <w:t>,</w:t>
      </w:r>
      <w:r>
        <w:rPr>
          <w:spacing w:val="-1"/>
          <w:sz w:val="23"/>
          <w:szCs w:val="23"/>
        </w:rPr>
        <w:t xml:space="preserve"> </w:t>
      </w:r>
      <w:r>
        <w:rPr>
          <w:i/>
          <w:w w:val="106"/>
          <w:sz w:val="23"/>
          <w:szCs w:val="23"/>
        </w:rPr>
        <w:t>n</w:t>
      </w:r>
    </w:p>
    <w:p w14:paraId="0D19215E" w14:textId="77777777" w:rsidR="00D637EC" w:rsidRDefault="00C635FC">
      <w:pPr>
        <w:spacing w:before="2" w:line="120" w:lineRule="exact"/>
        <w:rPr>
          <w:sz w:val="13"/>
          <w:szCs w:val="13"/>
        </w:rPr>
      </w:pPr>
      <w:r>
        <w:br w:type="column"/>
      </w:r>
    </w:p>
    <w:p w14:paraId="1821D6D0" w14:textId="77777777" w:rsidR="00D637EC" w:rsidRDefault="00C635FC">
      <w:pPr>
        <w:rPr>
          <w:sz w:val="24"/>
          <w:szCs w:val="24"/>
        </w:rPr>
        <w:sectPr w:rsidR="00D637EC">
          <w:type w:val="continuous"/>
          <w:pgSz w:w="11920" w:h="16860"/>
          <w:pgMar w:top="1060" w:right="1300" w:bottom="280" w:left="1300" w:header="720" w:footer="720" w:gutter="0"/>
          <w:cols w:num="3" w:space="720" w:equalWidth="0">
            <w:col w:w="3951" w:space="111"/>
            <w:col w:w="2404" w:space="2445"/>
            <w:col w:w="409"/>
          </w:cols>
        </w:sectPr>
      </w:pPr>
      <w:r>
        <w:rPr>
          <w:sz w:val="24"/>
          <w:szCs w:val="24"/>
        </w:rPr>
        <w:t>(1)</w:t>
      </w:r>
    </w:p>
    <w:p w14:paraId="653A9DDC" w14:textId="77777777" w:rsidR="00D637EC" w:rsidRDefault="00D637EC">
      <w:pPr>
        <w:spacing w:before="2" w:line="180" w:lineRule="exact"/>
        <w:rPr>
          <w:sz w:val="18"/>
          <w:szCs w:val="18"/>
        </w:rPr>
      </w:pPr>
    </w:p>
    <w:p w14:paraId="14C6F8E3" w14:textId="77777777" w:rsidR="00D637EC" w:rsidRDefault="00D637EC">
      <w:pPr>
        <w:spacing w:line="200" w:lineRule="exact"/>
      </w:pPr>
    </w:p>
    <w:p w14:paraId="3046C886" w14:textId="77777777" w:rsidR="00D637EC" w:rsidRDefault="00C635FC">
      <w:pPr>
        <w:spacing w:before="24"/>
        <w:ind w:left="119"/>
        <w:rPr>
          <w:sz w:val="28"/>
          <w:szCs w:val="28"/>
        </w:rPr>
      </w:pPr>
      <w:r>
        <w:rPr>
          <w:b/>
          <w:spacing w:val="1"/>
          <w:sz w:val="28"/>
          <w:szCs w:val="28"/>
        </w:rPr>
        <w:t>2</w:t>
      </w:r>
      <w:r>
        <w:rPr>
          <w:b/>
          <w:sz w:val="28"/>
          <w:szCs w:val="28"/>
        </w:rPr>
        <w:t xml:space="preserve">. </w:t>
      </w:r>
      <w:r>
        <w:rPr>
          <w:b/>
          <w:spacing w:val="8"/>
          <w:sz w:val="28"/>
          <w:szCs w:val="28"/>
        </w:rPr>
        <w:t xml:space="preserve"> </w:t>
      </w:r>
      <w:r>
        <w:rPr>
          <w:b/>
          <w:sz w:val="28"/>
          <w:szCs w:val="28"/>
        </w:rPr>
        <w:t>B</w:t>
      </w:r>
      <w:r>
        <w:rPr>
          <w:b/>
          <w:spacing w:val="1"/>
          <w:sz w:val="28"/>
          <w:szCs w:val="28"/>
        </w:rPr>
        <w:t>o</w:t>
      </w:r>
      <w:r>
        <w:rPr>
          <w:b/>
          <w:spacing w:val="-3"/>
          <w:sz w:val="28"/>
          <w:szCs w:val="28"/>
        </w:rPr>
        <w:t>d</w:t>
      </w:r>
      <w:r>
        <w:rPr>
          <w:b/>
          <w:sz w:val="28"/>
          <w:szCs w:val="28"/>
        </w:rPr>
        <w:t>y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of </w:t>
      </w:r>
      <w:r>
        <w:rPr>
          <w:b/>
          <w:spacing w:val="-3"/>
          <w:sz w:val="28"/>
          <w:szCs w:val="28"/>
        </w:rPr>
        <w:t>p</w:t>
      </w:r>
      <w:r>
        <w:rPr>
          <w:b/>
          <w:spacing w:val="1"/>
          <w:sz w:val="28"/>
          <w:szCs w:val="28"/>
        </w:rPr>
        <w:t>a</w:t>
      </w:r>
      <w:r>
        <w:rPr>
          <w:b/>
          <w:sz w:val="28"/>
          <w:szCs w:val="28"/>
        </w:rPr>
        <w:t>p</w:t>
      </w:r>
      <w:r>
        <w:rPr>
          <w:b/>
          <w:spacing w:val="-3"/>
          <w:sz w:val="28"/>
          <w:szCs w:val="28"/>
        </w:rPr>
        <w:t>e</w:t>
      </w:r>
      <w:r>
        <w:rPr>
          <w:b/>
          <w:sz w:val="28"/>
          <w:szCs w:val="28"/>
        </w:rPr>
        <w:t>r</w:t>
      </w:r>
      <w:r>
        <w:rPr>
          <w:b/>
          <w:spacing w:val="-5"/>
          <w:sz w:val="28"/>
          <w:szCs w:val="28"/>
        </w:rPr>
        <w:t xml:space="preserve"> </w:t>
      </w:r>
      <w:r>
        <w:rPr>
          <w:b/>
          <w:sz w:val="28"/>
          <w:szCs w:val="28"/>
        </w:rPr>
        <w:t>(T</w:t>
      </w:r>
      <w:r>
        <w:rPr>
          <w:b/>
          <w:spacing w:val="-2"/>
          <w:sz w:val="28"/>
          <w:szCs w:val="28"/>
        </w:rPr>
        <w:t>N</w:t>
      </w:r>
      <w:r>
        <w:rPr>
          <w:b/>
          <w:sz w:val="28"/>
          <w:szCs w:val="28"/>
        </w:rPr>
        <w:t>R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z w:val="28"/>
          <w:szCs w:val="28"/>
        </w:rPr>
        <w:t>1</w:t>
      </w:r>
      <w:r>
        <w:rPr>
          <w:b/>
          <w:spacing w:val="1"/>
          <w:sz w:val="28"/>
          <w:szCs w:val="28"/>
        </w:rPr>
        <w:t>4</w:t>
      </w:r>
      <w:r>
        <w:rPr>
          <w:b/>
          <w:sz w:val="28"/>
          <w:szCs w:val="28"/>
        </w:rPr>
        <w:t>pt.,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pacing w:val="-3"/>
          <w:sz w:val="28"/>
          <w:szCs w:val="28"/>
        </w:rPr>
        <w:t>b</w:t>
      </w:r>
      <w:r>
        <w:rPr>
          <w:b/>
          <w:spacing w:val="1"/>
          <w:sz w:val="28"/>
          <w:szCs w:val="28"/>
        </w:rPr>
        <w:t>ol</w:t>
      </w:r>
      <w:r>
        <w:rPr>
          <w:b/>
          <w:spacing w:val="-3"/>
          <w:sz w:val="28"/>
          <w:szCs w:val="28"/>
        </w:rPr>
        <w:t>d</w:t>
      </w:r>
      <w:r>
        <w:rPr>
          <w:b/>
          <w:sz w:val="28"/>
          <w:szCs w:val="28"/>
        </w:rPr>
        <w:t>)</w:t>
      </w:r>
    </w:p>
    <w:p w14:paraId="26878F07" w14:textId="77777777" w:rsidR="00D637EC" w:rsidRDefault="00D637EC">
      <w:pPr>
        <w:spacing w:before="1" w:line="120" w:lineRule="exact"/>
        <w:rPr>
          <w:sz w:val="12"/>
          <w:szCs w:val="12"/>
        </w:rPr>
      </w:pPr>
    </w:p>
    <w:p w14:paraId="3986CAEC" w14:textId="77777777" w:rsidR="00D637EC" w:rsidRDefault="00C635FC">
      <w:pPr>
        <w:ind w:left="119" w:right="78" w:firstLine="283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rti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le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must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be div</w:t>
      </w:r>
      <w:r>
        <w:rPr>
          <w:spacing w:val="1"/>
          <w:sz w:val="24"/>
          <w:szCs w:val="24"/>
        </w:rPr>
        <w:t>i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s.</w:t>
      </w:r>
      <w:r>
        <w:rPr>
          <w:spacing w:val="3"/>
          <w:sz w:val="24"/>
          <w:szCs w:val="24"/>
        </w:rPr>
        <w:t xml:space="preserve"> </w:t>
      </w:r>
      <w:r>
        <w:rPr>
          <w:i/>
          <w:sz w:val="24"/>
          <w:szCs w:val="24"/>
        </w:rPr>
        <w:t>Introd</w:t>
      </w:r>
      <w:r>
        <w:rPr>
          <w:i/>
          <w:spacing w:val="2"/>
          <w:sz w:val="24"/>
          <w:szCs w:val="24"/>
        </w:rPr>
        <w:t>u</w:t>
      </w:r>
      <w:r>
        <w:rPr>
          <w:i/>
          <w:spacing w:val="-1"/>
          <w:sz w:val="24"/>
          <w:szCs w:val="24"/>
        </w:rPr>
        <w:t>c</w:t>
      </w:r>
      <w:r>
        <w:rPr>
          <w:i/>
          <w:sz w:val="24"/>
          <w:szCs w:val="24"/>
        </w:rPr>
        <w:t>t</w:t>
      </w:r>
      <w:r>
        <w:rPr>
          <w:i/>
          <w:spacing w:val="1"/>
          <w:sz w:val="24"/>
          <w:szCs w:val="24"/>
        </w:rPr>
        <w:t>i</w:t>
      </w:r>
      <w:r>
        <w:rPr>
          <w:i/>
          <w:sz w:val="24"/>
          <w:szCs w:val="24"/>
        </w:rPr>
        <w:t>on</w:t>
      </w:r>
      <w:r>
        <w:rPr>
          <w:i/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</w:t>
      </w:r>
      <w:r>
        <w:rPr>
          <w:spacing w:val="1"/>
          <w:sz w:val="24"/>
          <w:szCs w:val="24"/>
        </w:rPr>
        <w:t xml:space="preserve"> </w:t>
      </w:r>
      <w:r>
        <w:rPr>
          <w:i/>
          <w:spacing w:val="-1"/>
          <w:sz w:val="24"/>
          <w:szCs w:val="24"/>
        </w:rPr>
        <w:t>c</w:t>
      </w:r>
      <w:r>
        <w:rPr>
          <w:i/>
          <w:sz w:val="24"/>
          <w:szCs w:val="24"/>
        </w:rPr>
        <w:t>on</w:t>
      </w:r>
      <w:r>
        <w:rPr>
          <w:i/>
          <w:spacing w:val="-1"/>
          <w:sz w:val="24"/>
          <w:szCs w:val="24"/>
        </w:rPr>
        <w:t>c</w:t>
      </w:r>
      <w:r>
        <w:rPr>
          <w:i/>
          <w:sz w:val="24"/>
          <w:szCs w:val="24"/>
        </w:rPr>
        <w:t>lus</w:t>
      </w:r>
      <w:r>
        <w:rPr>
          <w:i/>
          <w:spacing w:val="1"/>
          <w:sz w:val="24"/>
          <w:szCs w:val="24"/>
        </w:rPr>
        <w:t>i</w:t>
      </w:r>
      <w:r>
        <w:rPr>
          <w:i/>
          <w:sz w:val="24"/>
          <w:szCs w:val="24"/>
        </w:rPr>
        <w:t>on</w:t>
      </w:r>
      <w:r>
        <w:rPr>
          <w:i/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obl</w:t>
      </w:r>
      <w:r>
        <w:rPr>
          <w:spacing w:val="1"/>
          <w:sz w:val="24"/>
          <w:szCs w:val="24"/>
        </w:rPr>
        <w:t>i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to</w:t>
      </w:r>
      <w:r>
        <w:rPr>
          <w:spacing w:val="4"/>
          <w:sz w:val="24"/>
          <w:szCs w:val="24"/>
        </w:rPr>
        <w:t>r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.</w:t>
      </w:r>
      <w:r>
        <w:rPr>
          <w:spacing w:val="3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is r</w:t>
      </w:r>
      <w:r>
        <w:rPr>
          <w:spacing w:val="-2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om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djust</w:t>
      </w:r>
      <w:r>
        <w:rPr>
          <w:spacing w:val="8"/>
          <w:sz w:val="24"/>
          <w:szCs w:val="24"/>
        </w:rPr>
        <w:t xml:space="preserve"> </w:t>
      </w:r>
      <w:r>
        <w:rPr>
          <w:sz w:val="24"/>
          <w:szCs w:val="24"/>
        </w:rPr>
        <w:t>bo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 xml:space="preserve">y 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4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om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on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r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ni</w:t>
      </w:r>
      <w:r>
        <w:rPr>
          <w:spacing w:val="2"/>
          <w:sz w:val="24"/>
          <w:szCs w:val="24"/>
        </w:rPr>
        <w:t>z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on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stru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ture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ientif</w:t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c 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rs – </w:t>
      </w:r>
      <w:proofErr w:type="spellStart"/>
      <w:r>
        <w:rPr>
          <w:b/>
          <w:i/>
          <w:sz w:val="24"/>
          <w:szCs w:val="24"/>
        </w:rPr>
        <w:t>IM</w:t>
      </w:r>
      <w:r>
        <w:rPr>
          <w:b/>
          <w:i/>
          <w:spacing w:val="1"/>
          <w:sz w:val="24"/>
          <w:szCs w:val="24"/>
        </w:rPr>
        <w:t>R</w:t>
      </w:r>
      <w:r>
        <w:rPr>
          <w:b/>
          <w:i/>
          <w:sz w:val="24"/>
          <w:szCs w:val="24"/>
        </w:rPr>
        <w:t>aD</w:t>
      </w:r>
      <w:proofErr w:type="spellEnd"/>
      <w:r>
        <w:rPr>
          <w:b/>
          <w:i/>
          <w:sz w:val="24"/>
          <w:szCs w:val="24"/>
        </w:rPr>
        <w:t xml:space="preserve"> </w:t>
      </w:r>
      <w:r>
        <w:rPr>
          <w:b/>
          <w:i/>
          <w:spacing w:val="-1"/>
          <w:sz w:val="24"/>
          <w:szCs w:val="24"/>
        </w:rPr>
        <w:t>(</w:t>
      </w:r>
      <w:r>
        <w:rPr>
          <w:b/>
          <w:i/>
          <w:sz w:val="24"/>
          <w:szCs w:val="24"/>
        </w:rPr>
        <w:t>I</w:t>
      </w:r>
      <w:r>
        <w:rPr>
          <w:b/>
          <w:i/>
          <w:spacing w:val="1"/>
          <w:sz w:val="24"/>
          <w:szCs w:val="24"/>
        </w:rPr>
        <w:t>n</w:t>
      </w:r>
      <w:r>
        <w:rPr>
          <w:b/>
          <w:i/>
          <w:sz w:val="24"/>
          <w:szCs w:val="24"/>
        </w:rPr>
        <w:t>trod</w:t>
      </w:r>
      <w:r>
        <w:rPr>
          <w:b/>
          <w:i/>
          <w:spacing w:val="1"/>
          <w:sz w:val="24"/>
          <w:szCs w:val="24"/>
        </w:rPr>
        <w:t>u</w:t>
      </w:r>
      <w:r>
        <w:rPr>
          <w:b/>
          <w:i/>
          <w:spacing w:val="-1"/>
          <w:sz w:val="24"/>
          <w:szCs w:val="24"/>
        </w:rPr>
        <w:t>c</w:t>
      </w:r>
      <w:r>
        <w:rPr>
          <w:b/>
          <w:i/>
          <w:sz w:val="24"/>
          <w:szCs w:val="24"/>
        </w:rPr>
        <w:t>t</w:t>
      </w:r>
      <w:r>
        <w:rPr>
          <w:b/>
          <w:i/>
          <w:spacing w:val="1"/>
          <w:sz w:val="24"/>
          <w:szCs w:val="24"/>
        </w:rPr>
        <w:t>i</w:t>
      </w:r>
      <w:r>
        <w:rPr>
          <w:b/>
          <w:i/>
          <w:sz w:val="24"/>
          <w:szCs w:val="24"/>
        </w:rPr>
        <w:t>o</w:t>
      </w:r>
      <w:r>
        <w:rPr>
          <w:b/>
          <w:i/>
          <w:spacing w:val="1"/>
          <w:sz w:val="24"/>
          <w:szCs w:val="24"/>
        </w:rPr>
        <w:t>n</w:t>
      </w:r>
      <w:r>
        <w:rPr>
          <w:b/>
          <w:i/>
          <w:sz w:val="24"/>
          <w:szCs w:val="24"/>
        </w:rPr>
        <w:t>, M</w:t>
      </w:r>
      <w:r>
        <w:rPr>
          <w:b/>
          <w:i/>
          <w:spacing w:val="-1"/>
          <w:sz w:val="24"/>
          <w:szCs w:val="24"/>
        </w:rPr>
        <w:t>e</w:t>
      </w:r>
      <w:r>
        <w:rPr>
          <w:b/>
          <w:i/>
          <w:sz w:val="24"/>
          <w:szCs w:val="24"/>
        </w:rPr>
        <w:t>t</w:t>
      </w:r>
      <w:r>
        <w:rPr>
          <w:b/>
          <w:i/>
          <w:spacing w:val="1"/>
          <w:sz w:val="24"/>
          <w:szCs w:val="24"/>
        </w:rPr>
        <w:t>h</w:t>
      </w:r>
      <w:r>
        <w:rPr>
          <w:b/>
          <w:i/>
          <w:sz w:val="24"/>
          <w:szCs w:val="24"/>
        </w:rPr>
        <w:t xml:space="preserve">ods, </w:t>
      </w:r>
      <w:r>
        <w:rPr>
          <w:b/>
          <w:i/>
          <w:spacing w:val="1"/>
          <w:sz w:val="24"/>
          <w:szCs w:val="24"/>
        </w:rPr>
        <w:t>R</w:t>
      </w:r>
      <w:r>
        <w:rPr>
          <w:b/>
          <w:i/>
          <w:spacing w:val="-1"/>
          <w:sz w:val="24"/>
          <w:szCs w:val="24"/>
        </w:rPr>
        <w:t>e</w:t>
      </w:r>
      <w:r>
        <w:rPr>
          <w:b/>
          <w:i/>
          <w:spacing w:val="-2"/>
          <w:sz w:val="24"/>
          <w:szCs w:val="24"/>
        </w:rPr>
        <w:t>s</w:t>
      </w:r>
      <w:r>
        <w:rPr>
          <w:b/>
          <w:i/>
          <w:spacing w:val="1"/>
          <w:sz w:val="24"/>
          <w:szCs w:val="24"/>
        </w:rPr>
        <w:t>u</w:t>
      </w:r>
      <w:r>
        <w:rPr>
          <w:b/>
          <w:i/>
          <w:sz w:val="24"/>
          <w:szCs w:val="24"/>
        </w:rPr>
        <w:t>l</w:t>
      </w:r>
      <w:r>
        <w:rPr>
          <w:b/>
          <w:i/>
          <w:spacing w:val="1"/>
          <w:sz w:val="24"/>
          <w:szCs w:val="24"/>
        </w:rPr>
        <w:t>t</w:t>
      </w:r>
      <w:r>
        <w:rPr>
          <w:b/>
          <w:i/>
          <w:sz w:val="24"/>
          <w:szCs w:val="24"/>
        </w:rPr>
        <w:t>s</w:t>
      </w:r>
      <w:r>
        <w:rPr>
          <w:b/>
          <w:i/>
          <w:spacing w:val="-2"/>
          <w:sz w:val="24"/>
          <w:szCs w:val="24"/>
        </w:rPr>
        <w:t xml:space="preserve"> </w:t>
      </w:r>
      <w:r>
        <w:rPr>
          <w:b/>
          <w:i/>
          <w:sz w:val="24"/>
          <w:szCs w:val="24"/>
        </w:rPr>
        <w:t>a</w:t>
      </w:r>
      <w:r>
        <w:rPr>
          <w:b/>
          <w:i/>
          <w:spacing w:val="1"/>
          <w:sz w:val="24"/>
          <w:szCs w:val="24"/>
        </w:rPr>
        <w:t>n</w:t>
      </w:r>
      <w:r>
        <w:rPr>
          <w:b/>
          <w:i/>
          <w:sz w:val="24"/>
          <w:szCs w:val="24"/>
        </w:rPr>
        <w:t>d Dis</w:t>
      </w:r>
      <w:r>
        <w:rPr>
          <w:b/>
          <w:i/>
          <w:spacing w:val="-1"/>
          <w:sz w:val="24"/>
          <w:szCs w:val="24"/>
        </w:rPr>
        <w:t>c</w:t>
      </w:r>
      <w:r>
        <w:rPr>
          <w:b/>
          <w:i/>
          <w:spacing w:val="1"/>
          <w:sz w:val="24"/>
          <w:szCs w:val="24"/>
        </w:rPr>
        <w:t>u</w:t>
      </w:r>
      <w:r>
        <w:rPr>
          <w:b/>
          <w:i/>
          <w:sz w:val="24"/>
          <w:szCs w:val="24"/>
        </w:rPr>
        <w:t>ss</w:t>
      </w:r>
      <w:r>
        <w:rPr>
          <w:b/>
          <w:i/>
          <w:spacing w:val="1"/>
          <w:sz w:val="24"/>
          <w:szCs w:val="24"/>
        </w:rPr>
        <w:t>i</w:t>
      </w:r>
      <w:r>
        <w:rPr>
          <w:b/>
          <w:i/>
          <w:sz w:val="24"/>
          <w:szCs w:val="24"/>
        </w:rPr>
        <w:t>o</w:t>
      </w:r>
      <w:r>
        <w:rPr>
          <w:b/>
          <w:i/>
          <w:spacing w:val="1"/>
          <w:sz w:val="24"/>
          <w:szCs w:val="24"/>
        </w:rPr>
        <w:t>n</w:t>
      </w:r>
      <w:r>
        <w:rPr>
          <w:b/>
          <w:i/>
          <w:sz w:val="24"/>
          <w:szCs w:val="24"/>
        </w:rPr>
        <w:t>).</w:t>
      </w:r>
    </w:p>
    <w:p w14:paraId="03238F3D" w14:textId="77777777" w:rsidR="00D637EC" w:rsidRDefault="00D637EC">
      <w:pPr>
        <w:spacing w:before="1" w:line="160" w:lineRule="exact"/>
        <w:rPr>
          <w:sz w:val="16"/>
          <w:szCs w:val="16"/>
        </w:rPr>
      </w:pPr>
    </w:p>
    <w:p w14:paraId="063ABFED" w14:textId="77777777" w:rsidR="00D637EC" w:rsidRDefault="00D637EC">
      <w:pPr>
        <w:spacing w:line="200" w:lineRule="exact"/>
      </w:pPr>
    </w:p>
    <w:p w14:paraId="16E19363" w14:textId="77777777" w:rsidR="00D637EC" w:rsidRDefault="00C635FC">
      <w:pPr>
        <w:ind w:left="119"/>
        <w:rPr>
          <w:sz w:val="28"/>
          <w:szCs w:val="28"/>
        </w:rPr>
      </w:pPr>
      <w:r>
        <w:rPr>
          <w:b/>
          <w:spacing w:val="1"/>
          <w:sz w:val="28"/>
          <w:szCs w:val="28"/>
        </w:rPr>
        <w:t>3</w:t>
      </w:r>
      <w:r>
        <w:rPr>
          <w:b/>
          <w:sz w:val="28"/>
          <w:szCs w:val="28"/>
        </w:rPr>
        <w:t xml:space="preserve">. </w:t>
      </w:r>
      <w:r>
        <w:rPr>
          <w:b/>
          <w:spacing w:val="8"/>
          <w:sz w:val="28"/>
          <w:szCs w:val="28"/>
        </w:rPr>
        <w:t xml:space="preserve"> </w:t>
      </w:r>
      <w:r>
        <w:rPr>
          <w:b/>
          <w:spacing w:val="-1"/>
          <w:sz w:val="28"/>
          <w:szCs w:val="28"/>
        </w:rPr>
        <w:t>C</w:t>
      </w:r>
      <w:r>
        <w:rPr>
          <w:b/>
          <w:spacing w:val="1"/>
          <w:sz w:val="28"/>
          <w:szCs w:val="28"/>
        </w:rPr>
        <w:t>o</w:t>
      </w:r>
      <w:r>
        <w:rPr>
          <w:b/>
          <w:sz w:val="28"/>
          <w:szCs w:val="28"/>
        </w:rPr>
        <w:t>nc</w:t>
      </w:r>
      <w:r>
        <w:rPr>
          <w:b/>
          <w:spacing w:val="1"/>
          <w:sz w:val="28"/>
          <w:szCs w:val="28"/>
        </w:rPr>
        <w:t>l</w:t>
      </w:r>
      <w:r>
        <w:rPr>
          <w:b/>
          <w:spacing w:val="-3"/>
          <w:sz w:val="28"/>
          <w:szCs w:val="28"/>
        </w:rPr>
        <w:t>u</w:t>
      </w:r>
      <w:r>
        <w:rPr>
          <w:b/>
          <w:spacing w:val="-1"/>
          <w:sz w:val="28"/>
          <w:szCs w:val="28"/>
        </w:rPr>
        <w:t>s</w:t>
      </w:r>
      <w:r>
        <w:rPr>
          <w:b/>
          <w:spacing w:val="1"/>
          <w:sz w:val="28"/>
          <w:szCs w:val="28"/>
        </w:rPr>
        <w:t>io</w:t>
      </w:r>
      <w:r>
        <w:rPr>
          <w:b/>
          <w:sz w:val="28"/>
          <w:szCs w:val="28"/>
        </w:rPr>
        <w:t xml:space="preserve">n </w:t>
      </w:r>
      <w:r>
        <w:rPr>
          <w:b/>
          <w:spacing w:val="-2"/>
          <w:sz w:val="28"/>
          <w:szCs w:val="28"/>
        </w:rPr>
        <w:t>(</w:t>
      </w:r>
      <w:r>
        <w:rPr>
          <w:b/>
          <w:sz w:val="28"/>
          <w:szCs w:val="28"/>
        </w:rPr>
        <w:t>T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R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z w:val="28"/>
          <w:szCs w:val="28"/>
        </w:rPr>
        <w:t>14pt</w:t>
      </w:r>
      <w:r>
        <w:rPr>
          <w:b/>
          <w:spacing w:val="-1"/>
          <w:sz w:val="28"/>
          <w:szCs w:val="28"/>
        </w:rPr>
        <w:t>.</w:t>
      </w:r>
      <w:r>
        <w:rPr>
          <w:b/>
          <w:sz w:val="28"/>
          <w:szCs w:val="28"/>
        </w:rPr>
        <w:t>,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z w:val="28"/>
          <w:szCs w:val="28"/>
        </w:rPr>
        <w:t>b</w:t>
      </w:r>
      <w:r>
        <w:rPr>
          <w:b/>
          <w:spacing w:val="1"/>
          <w:sz w:val="28"/>
          <w:szCs w:val="28"/>
        </w:rPr>
        <w:t>ol</w:t>
      </w:r>
      <w:r>
        <w:rPr>
          <w:b/>
          <w:sz w:val="28"/>
          <w:szCs w:val="28"/>
        </w:rPr>
        <w:t>d)</w:t>
      </w:r>
    </w:p>
    <w:p w14:paraId="66DFEE7B" w14:textId="77777777" w:rsidR="00D637EC" w:rsidRDefault="00D637EC">
      <w:pPr>
        <w:spacing w:before="9" w:line="140" w:lineRule="exact"/>
        <w:rPr>
          <w:sz w:val="15"/>
          <w:szCs w:val="15"/>
        </w:rPr>
      </w:pPr>
    </w:p>
    <w:p w14:paraId="37CCD81D" w14:textId="77777777" w:rsidR="00D637EC" w:rsidRDefault="00D637EC">
      <w:pPr>
        <w:spacing w:line="200" w:lineRule="exact"/>
      </w:pPr>
    </w:p>
    <w:p w14:paraId="488B9039" w14:textId="77777777" w:rsidR="00D637EC" w:rsidRDefault="00C635FC">
      <w:pPr>
        <w:ind w:left="119"/>
        <w:rPr>
          <w:sz w:val="24"/>
          <w:szCs w:val="24"/>
        </w:rPr>
      </w:pP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c</w:t>
      </w:r>
      <w:r>
        <w:rPr>
          <w:b/>
          <w:spacing w:val="1"/>
          <w:sz w:val="24"/>
          <w:szCs w:val="24"/>
        </w:rPr>
        <w:t>kn</w:t>
      </w:r>
      <w:r>
        <w:rPr>
          <w:b/>
          <w:sz w:val="24"/>
          <w:szCs w:val="24"/>
        </w:rPr>
        <w:t>o</w:t>
      </w:r>
      <w:r>
        <w:rPr>
          <w:b/>
          <w:spacing w:val="2"/>
          <w:sz w:val="24"/>
          <w:szCs w:val="24"/>
        </w:rPr>
        <w:t>w</w:t>
      </w:r>
      <w:r>
        <w:rPr>
          <w:b/>
          <w:sz w:val="24"/>
          <w:szCs w:val="24"/>
        </w:rPr>
        <w:t>ledg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t (TNR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12</w:t>
      </w:r>
      <w:r>
        <w:rPr>
          <w:b/>
          <w:spacing w:val="1"/>
          <w:sz w:val="24"/>
          <w:szCs w:val="24"/>
        </w:rPr>
        <w:t>p</w:t>
      </w:r>
      <w:r>
        <w:rPr>
          <w:b/>
          <w:sz w:val="24"/>
          <w:szCs w:val="24"/>
        </w:rPr>
        <w:t>t. bol</w:t>
      </w:r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)</w:t>
      </w:r>
    </w:p>
    <w:p w14:paraId="2D28C3AF" w14:textId="77777777" w:rsidR="00D637EC" w:rsidRDefault="00D637EC">
      <w:pPr>
        <w:spacing w:line="120" w:lineRule="exact"/>
        <w:rPr>
          <w:sz w:val="12"/>
          <w:szCs w:val="12"/>
        </w:rPr>
      </w:pPr>
    </w:p>
    <w:p w14:paraId="0FE7D669" w14:textId="77777777" w:rsidR="00D637EC" w:rsidRDefault="00C635FC">
      <w:pPr>
        <w:ind w:left="402"/>
        <w:rPr>
          <w:sz w:val="24"/>
          <w:szCs w:val="24"/>
        </w:rPr>
      </w:pPr>
      <w:r>
        <w:rPr>
          <w:sz w:val="24"/>
          <w:szCs w:val="24"/>
        </w:rPr>
        <w:t>This pap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is an output 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f the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ien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e proj</w:t>
      </w:r>
      <w:r>
        <w:rPr>
          <w:spacing w:val="1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t…</w:t>
      </w:r>
    </w:p>
    <w:p w14:paraId="4C1938B6" w14:textId="77777777" w:rsidR="00D637EC" w:rsidRDefault="00D637EC">
      <w:pPr>
        <w:spacing w:before="1" w:line="160" w:lineRule="exact"/>
        <w:rPr>
          <w:sz w:val="16"/>
          <w:szCs w:val="16"/>
        </w:rPr>
      </w:pPr>
    </w:p>
    <w:p w14:paraId="7EA16B4A" w14:textId="77777777" w:rsidR="00D637EC" w:rsidRDefault="00D637EC">
      <w:pPr>
        <w:spacing w:line="200" w:lineRule="exact"/>
      </w:pPr>
    </w:p>
    <w:p w14:paraId="119DF989" w14:textId="77777777" w:rsidR="00D637EC" w:rsidRDefault="00C635FC">
      <w:pPr>
        <w:ind w:left="119"/>
        <w:rPr>
          <w:sz w:val="24"/>
          <w:szCs w:val="24"/>
        </w:rPr>
      </w:pPr>
      <w:r>
        <w:rPr>
          <w:b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f</w:t>
      </w:r>
      <w:r>
        <w:rPr>
          <w:b/>
          <w:spacing w:val="-1"/>
          <w:sz w:val="24"/>
          <w:szCs w:val="24"/>
        </w:rPr>
        <w:t>ere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-1"/>
          <w:sz w:val="24"/>
          <w:szCs w:val="24"/>
        </w:rPr>
        <w:t>ce</w:t>
      </w:r>
      <w:r>
        <w:rPr>
          <w:b/>
          <w:sz w:val="24"/>
          <w:szCs w:val="24"/>
        </w:rPr>
        <w:t>s</w:t>
      </w:r>
      <w:r>
        <w:rPr>
          <w:b/>
          <w:spacing w:val="3"/>
          <w:sz w:val="24"/>
          <w:szCs w:val="24"/>
        </w:rPr>
        <w:t xml:space="preserve"> </w:t>
      </w:r>
      <w:r>
        <w:rPr>
          <w:b/>
          <w:sz w:val="24"/>
          <w:szCs w:val="24"/>
        </w:rPr>
        <w:t>(TNR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12</w:t>
      </w:r>
      <w:r>
        <w:rPr>
          <w:b/>
          <w:spacing w:val="1"/>
          <w:sz w:val="24"/>
          <w:szCs w:val="24"/>
        </w:rPr>
        <w:t>p</w:t>
      </w:r>
      <w:r>
        <w:rPr>
          <w:b/>
          <w:sz w:val="24"/>
          <w:szCs w:val="24"/>
        </w:rPr>
        <w:t>t.</w:t>
      </w:r>
      <w:r>
        <w:rPr>
          <w:b/>
          <w:spacing w:val="1"/>
          <w:sz w:val="24"/>
          <w:szCs w:val="24"/>
        </w:rPr>
        <w:t xml:space="preserve"> b</w:t>
      </w:r>
      <w:r>
        <w:rPr>
          <w:b/>
          <w:sz w:val="24"/>
          <w:szCs w:val="24"/>
        </w:rPr>
        <w:t>ol</w:t>
      </w:r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)</w:t>
      </w:r>
    </w:p>
    <w:p w14:paraId="747AB5C9" w14:textId="77777777" w:rsidR="00D637EC" w:rsidRDefault="00D637EC">
      <w:pPr>
        <w:spacing w:line="120" w:lineRule="exact"/>
        <w:rPr>
          <w:sz w:val="12"/>
          <w:szCs w:val="12"/>
        </w:rPr>
      </w:pPr>
    </w:p>
    <w:p w14:paraId="229CE8FE" w14:textId="77777777" w:rsidR="00D637EC" w:rsidRDefault="00C635FC">
      <w:pPr>
        <w:ind w:left="402"/>
        <w:rPr>
          <w:sz w:val="24"/>
          <w:szCs w:val="24"/>
        </w:rPr>
      </w:pP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f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ce</w:t>
      </w:r>
      <w:r>
        <w:rPr>
          <w:sz w:val="24"/>
          <w:szCs w:val="24"/>
        </w:rPr>
        <w:t xml:space="preserve">s in 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>t should have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th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 fo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m (su</w:t>
      </w:r>
      <w:r>
        <w:rPr>
          <w:spacing w:val="-1"/>
          <w:sz w:val="24"/>
          <w:szCs w:val="24"/>
        </w:rPr>
        <w:t>r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,</w:t>
      </w:r>
      <w:r>
        <w:rPr>
          <w:spacing w:val="2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e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)</w:t>
      </w:r>
      <w:r>
        <w:rPr>
          <w:sz w:val="24"/>
          <w:szCs w:val="24"/>
        </w:rPr>
        <w:t>,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for</w:t>
      </w:r>
      <w:r>
        <w:rPr>
          <w:spacing w:val="-1"/>
          <w:sz w:val="24"/>
          <w:szCs w:val="24"/>
        </w:rPr>
        <w:t xml:space="preserve"> e</w:t>
      </w:r>
      <w:r>
        <w:rPr>
          <w:spacing w:val="2"/>
          <w:sz w:val="24"/>
          <w:szCs w:val="24"/>
        </w:rPr>
        <w:t>x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mp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:</w:t>
      </w:r>
    </w:p>
    <w:p w14:paraId="78A30D3F" w14:textId="77777777" w:rsidR="00D637EC" w:rsidRDefault="00D637EC">
      <w:pPr>
        <w:spacing w:before="17" w:line="240" w:lineRule="exact"/>
        <w:rPr>
          <w:sz w:val="24"/>
          <w:szCs w:val="24"/>
        </w:rPr>
      </w:pPr>
    </w:p>
    <w:p w14:paraId="224013D6" w14:textId="77777777" w:rsidR="00D637EC" w:rsidRDefault="00C635FC">
      <w:pPr>
        <w:ind w:left="402"/>
        <w:rPr>
          <w:sz w:val="24"/>
          <w:szCs w:val="24"/>
        </w:rPr>
      </w:pPr>
      <w:r>
        <w:rPr>
          <w:sz w:val="24"/>
          <w:szCs w:val="24"/>
        </w:rPr>
        <w:t xml:space="preserve">1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uthor:                                                             </w:t>
      </w:r>
      <w:proofErr w:type="gramStart"/>
      <w:r>
        <w:rPr>
          <w:sz w:val="24"/>
          <w:szCs w:val="24"/>
        </w:rPr>
        <w:t xml:space="preserve">  </w:t>
      </w:r>
      <w:r>
        <w:rPr>
          <w:spacing w:val="5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(</w:t>
      </w:r>
      <w:proofErr w:type="gramEnd"/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r</w:t>
      </w:r>
      <w:r>
        <w:rPr>
          <w:spacing w:val="2"/>
          <w:sz w:val="24"/>
          <w:szCs w:val="24"/>
        </w:rPr>
        <w:t>u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man, 2012)</w:t>
      </w:r>
    </w:p>
    <w:p w14:paraId="0F45CC97" w14:textId="77777777" w:rsidR="00D637EC" w:rsidRDefault="00D637EC">
      <w:pPr>
        <w:spacing w:line="120" w:lineRule="exact"/>
        <w:rPr>
          <w:sz w:val="12"/>
          <w:szCs w:val="12"/>
        </w:rPr>
      </w:pPr>
    </w:p>
    <w:p w14:paraId="03C67A27" w14:textId="77777777" w:rsidR="00D637EC" w:rsidRDefault="00C635FC">
      <w:pPr>
        <w:ind w:left="402"/>
        <w:rPr>
          <w:sz w:val="24"/>
          <w:szCs w:val="24"/>
        </w:rPr>
      </w:pPr>
      <w:r>
        <w:rPr>
          <w:sz w:val="24"/>
          <w:szCs w:val="24"/>
        </w:rPr>
        <w:t xml:space="preserve">1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uthor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 the s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m</w:t>
      </w:r>
      <w:r>
        <w:rPr>
          <w:sz w:val="24"/>
          <w:szCs w:val="24"/>
        </w:rPr>
        <w:t>e</w:t>
      </w:r>
      <w:r>
        <w:rPr>
          <w:spacing w:val="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e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 of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publ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on:        </w:t>
      </w:r>
      <w:proofErr w:type="gramStart"/>
      <w:r>
        <w:rPr>
          <w:sz w:val="24"/>
          <w:szCs w:val="24"/>
        </w:rPr>
        <w:t xml:space="preserve">  </w:t>
      </w:r>
      <w:r>
        <w:rPr>
          <w:spacing w:val="5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(</w:t>
      </w:r>
      <w:proofErr w:type="gramEnd"/>
      <w:r>
        <w:rPr>
          <w:sz w:val="24"/>
          <w:szCs w:val="24"/>
        </w:rPr>
        <w:t>Ho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fm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n, 2012,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>)</w:t>
      </w:r>
      <w:r>
        <w:rPr>
          <w:sz w:val="24"/>
          <w:szCs w:val="24"/>
        </w:rPr>
        <w:t xml:space="preserve">, </w:t>
      </w:r>
      <w:r>
        <w:rPr>
          <w:spacing w:val="-1"/>
          <w:sz w:val="24"/>
          <w:szCs w:val="24"/>
        </w:rPr>
        <w:t>(</w:t>
      </w:r>
      <w:r>
        <w:rPr>
          <w:sz w:val="24"/>
          <w:szCs w:val="24"/>
        </w:rPr>
        <w:t>H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man, 2012,</w:t>
      </w:r>
      <w:r>
        <w:rPr>
          <w:spacing w:val="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B)</w:t>
      </w:r>
    </w:p>
    <w:p w14:paraId="7048CD9B" w14:textId="77777777" w:rsidR="00D637EC" w:rsidRDefault="00D637EC">
      <w:pPr>
        <w:spacing w:line="120" w:lineRule="exact"/>
        <w:rPr>
          <w:sz w:val="12"/>
          <w:szCs w:val="12"/>
        </w:rPr>
      </w:pPr>
    </w:p>
    <w:p w14:paraId="3404B04A" w14:textId="77777777" w:rsidR="00D637EC" w:rsidRDefault="00C635FC">
      <w:pPr>
        <w:ind w:left="402"/>
        <w:rPr>
          <w:sz w:val="24"/>
          <w:szCs w:val="24"/>
        </w:rPr>
      </w:pPr>
      <w:r>
        <w:rPr>
          <w:sz w:val="24"/>
          <w:szCs w:val="24"/>
        </w:rPr>
        <w:t xml:space="preserve">2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uthors:                                                            </w:t>
      </w:r>
      <w:proofErr w:type="gramStart"/>
      <w:r>
        <w:rPr>
          <w:sz w:val="24"/>
          <w:szCs w:val="24"/>
        </w:rPr>
        <w:t xml:space="preserve">  </w:t>
      </w:r>
      <w:r>
        <w:rPr>
          <w:spacing w:val="2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(</w:t>
      </w:r>
      <w:proofErr w:type="gramEnd"/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r</w:t>
      </w:r>
      <w:r>
        <w:rPr>
          <w:spacing w:val="2"/>
          <w:sz w:val="24"/>
          <w:szCs w:val="24"/>
        </w:rPr>
        <w:t>u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man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&amp;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Ho</w:t>
      </w:r>
      <w:r>
        <w:rPr>
          <w:spacing w:val="1"/>
          <w:sz w:val="24"/>
          <w:szCs w:val="24"/>
        </w:rPr>
        <w:t>f</w:t>
      </w:r>
      <w:r>
        <w:rPr>
          <w:sz w:val="24"/>
          <w:szCs w:val="24"/>
        </w:rPr>
        <w:t>fm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n, </w:t>
      </w:r>
      <w:r>
        <w:rPr>
          <w:spacing w:val="2"/>
          <w:sz w:val="24"/>
          <w:szCs w:val="24"/>
        </w:rPr>
        <w:t>2</w:t>
      </w:r>
      <w:r>
        <w:rPr>
          <w:sz w:val="24"/>
          <w:szCs w:val="24"/>
        </w:rPr>
        <w:t>014)</w:t>
      </w:r>
    </w:p>
    <w:p w14:paraId="32EBDFD3" w14:textId="77777777" w:rsidR="00D637EC" w:rsidRDefault="00D637EC">
      <w:pPr>
        <w:spacing w:line="120" w:lineRule="exact"/>
        <w:rPr>
          <w:sz w:val="12"/>
          <w:szCs w:val="12"/>
        </w:rPr>
      </w:pPr>
    </w:p>
    <w:p w14:paraId="1DF66C6F" w14:textId="77777777" w:rsidR="00D637EC" w:rsidRDefault="00C635FC">
      <w:pPr>
        <w:ind w:left="402"/>
        <w:rPr>
          <w:sz w:val="24"/>
          <w:szCs w:val="24"/>
        </w:rPr>
      </w:pPr>
      <w:r>
        <w:rPr>
          <w:sz w:val="24"/>
          <w:szCs w:val="24"/>
        </w:rPr>
        <w:t xml:space="preserve">3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uthors:                                                            </w:t>
      </w:r>
      <w:proofErr w:type="gramStart"/>
      <w:r>
        <w:rPr>
          <w:sz w:val="24"/>
          <w:szCs w:val="24"/>
        </w:rPr>
        <w:t xml:space="preserve">  </w:t>
      </w:r>
      <w:r>
        <w:rPr>
          <w:spacing w:val="2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(</w:t>
      </w:r>
      <w:proofErr w:type="gramEnd"/>
      <w:r>
        <w:rPr>
          <w:sz w:val="24"/>
          <w:szCs w:val="24"/>
        </w:rPr>
        <w:t>Ho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fm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 al., 2012)</w:t>
      </w:r>
    </w:p>
    <w:p w14:paraId="11AA9C71" w14:textId="77777777" w:rsidR="00D637EC" w:rsidRDefault="00D637EC">
      <w:pPr>
        <w:spacing w:before="1" w:line="160" w:lineRule="exact"/>
        <w:rPr>
          <w:sz w:val="16"/>
          <w:szCs w:val="16"/>
        </w:rPr>
      </w:pPr>
    </w:p>
    <w:p w14:paraId="594064C7" w14:textId="77777777" w:rsidR="00D637EC" w:rsidRDefault="00D637EC">
      <w:pPr>
        <w:spacing w:line="200" w:lineRule="exact"/>
      </w:pPr>
    </w:p>
    <w:p w14:paraId="16671C4F" w14:textId="77777777" w:rsidR="00D637EC" w:rsidRDefault="00C635FC">
      <w:pPr>
        <w:ind w:left="119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R</w:t>
      </w:r>
      <w:r>
        <w:rPr>
          <w:b/>
          <w:sz w:val="28"/>
          <w:szCs w:val="28"/>
        </w:rPr>
        <w:t>eferenc</w:t>
      </w:r>
      <w:r>
        <w:rPr>
          <w:b/>
          <w:spacing w:val="-2"/>
          <w:sz w:val="28"/>
          <w:szCs w:val="28"/>
        </w:rPr>
        <w:t>e</w:t>
      </w:r>
      <w:r>
        <w:rPr>
          <w:b/>
          <w:sz w:val="28"/>
          <w:szCs w:val="28"/>
        </w:rPr>
        <w:t xml:space="preserve">s </w:t>
      </w:r>
      <w:r>
        <w:rPr>
          <w:b/>
          <w:spacing w:val="-1"/>
          <w:sz w:val="24"/>
          <w:szCs w:val="24"/>
        </w:rPr>
        <w:t>(</w:t>
      </w:r>
      <w:r>
        <w:rPr>
          <w:b/>
          <w:sz w:val="28"/>
          <w:szCs w:val="28"/>
        </w:rPr>
        <w:t>T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R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z w:val="28"/>
          <w:szCs w:val="28"/>
        </w:rPr>
        <w:t>14pt</w:t>
      </w:r>
      <w:r>
        <w:rPr>
          <w:b/>
          <w:spacing w:val="-1"/>
          <w:sz w:val="28"/>
          <w:szCs w:val="28"/>
        </w:rPr>
        <w:t>.</w:t>
      </w:r>
      <w:r>
        <w:rPr>
          <w:b/>
          <w:sz w:val="28"/>
          <w:szCs w:val="28"/>
        </w:rPr>
        <w:t>,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z w:val="28"/>
          <w:szCs w:val="28"/>
        </w:rPr>
        <w:t>b</w:t>
      </w:r>
      <w:r>
        <w:rPr>
          <w:b/>
          <w:spacing w:val="1"/>
          <w:sz w:val="28"/>
          <w:szCs w:val="28"/>
        </w:rPr>
        <w:t>ol</w:t>
      </w:r>
      <w:r>
        <w:rPr>
          <w:b/>
          <w:sz w:val="28"/>
          <w:szCs w:val="28"/>
        </w:rPr>
        <w:t>d)</w:t>
      </w:r>
    </w:p>
    <w:p w14:paraId="0CB5B966" w14:textId="77777777" w:rsidR="00D637EC" w:rsidRDefault="00D637EC">
      <w:pPr>
        <w:spacing w:before="8" w:line="100" w:lineRule="exact"/>
        <w:rPr>
          <w:sz w:val="11"/>
          <w:szCs w:val="11"/>
        </w:rPr>
      </w:pPr>
    </w:p>
    <w:p w14:paraId="32964876" w14:textId="77777777" w:rsidR="00D637EC" w:rsidRDefault="00000000">
      <w:pPr>
        <w:ind w:left="119" w:right="75" w:firstLine="283"/>
        <w:jc w:val="both"/>
        <w:rPr>
          <w:sz w:val="24"/>
          <w:szCs w:val="24"/>
        </w:rPr>
        <w:sectPr w:rsidR="00D637EC">
          <w:type w:val="continuous"/>
          <w:pgSz w:w="11920" w:h="16860"/>
          <w:pgMar w:top="1060" w:right="1300" w:bottom="280" w:left="1300" w:header="720" w:footer="720" w:gutter="0"/>
          <w:cols w:space="720"/>
        </w:sectPr>
      </w:pPr>
      <w:r>
        <w:pict w14:anchorId="7ACA2C77">
          <v:group id="_x0000_s2054" style="position:absolute;left:0;text-align:left;margin-left:69.5pt;margin-top:40.25pt;width:456.55pt;height:0;z-index:-251656704;mso-position-horizontal-relative:page" coordorigin="1390,805" coordsize="9131,0">
            <v:shape id="_x0000_s2055" style="position:absolute;left:1390;top:805;width:9131;height:0" coordorigin="1390,805" coordsize="9131,0" path="m1390,805r9131,e" filled="f" strokeweight=".58pt">
              <v:path arrowok="t"/>
            </v:shape>
            <w10:wrap anchorx="page"/>
          </v:group>
        </w:pict>
      </w:r>
      <w:r w:rsidR="00C635FC">
        <w:rPr>
          <w:spacing w:val="-1"/>
          <w:sz w:val="24"/>
          <w:szCs w:val="24"/>
        </w:rPr>
        <w:t>F</w:t>
      </w:r>
      <w:r w:rsidR="00C635FC">
        <w:rPr>
          <w:sz w:val="24"/>
          <w:szCs w:val="24"/>
        </w:rPr>
        <w:t>or e</w:t>
      </w:r>
      <w:r w:rsidR="00C635FC">
        <w:rPr>
          <w:spacing w:val="-1"/>
          <w:sz w:val="24"/>
          <w:szCs w:val="24"/>
        </w:rPr>
        <w:t>ac</w:t>
      </w:r>
      <w:r w:rsidR="00C635FC">
        <w:rPr>
          <w:sz w:val="24"/>
          <w:szCs w:val="24"/>
        </w:rPr>
        <w:t>h w</w:t>
      </w:r>
      <w:r w:rsidR="00C635FC">
        <w:rPr>
          <w:spacing w:val="2"/>
          <w:sz w:val="24"/>
          <w:szCs w:val="24"/>
        </w:rPr>
        <w:t>o</w:t>
      </w:r>
      <w:r w:rsidR="00C635FC">
        <w:rPr>
          <w:sz w:val="24"/>
          <w:szCs w:val="24"/>
        </w:rPr>
        <w:t>rk sho</w:t>
      </w:r>
      <w:r w:rsidR="00C635FC">
        <w:rPr>
          <w:spacing w:val="-1"/>
          <w:sz w:val="24"/>
          <w:szCs w:val="24"/>
        </w:rPr>
        <w:t>w</w:t>
      </w:r>
      <w:r w:rsidR="00C635FC">
        <w:rPr>
          <w:sz w:val="24"/>
          <w:szCs w:val="24"/>
        </w:rPr>
        <w:t xml:space="preserve">n in </w:t>
      </w:r>
      <w:r w:rsidR="00C635FC">
        <w:rPr>
          <w:spacing w:val="1"/>
          <w:sz w:val="24"/>
          <w:szCs w:val="24"/>
        </w:rPr>
        <w:t>t</w:t>
      </w:r>
      <w:r w:rsidR="00C635FC">
        <w:rPr>
          <w:sz w:val="24"/>
          <w:szCs w:val="24"/>
        </w:rPr>
        <w:t>he</w:t>
      </w:r>
      <w:r w:rsidR="00C635FC">
        <w:rPr>
          <w:spacing w:val="-1"/>
          <w:sz w:val="24"/>
          <w:szCs w:val="24"/>
        </w:rPr>
        <w:t xml:space="preserve"> </w:t>
      </w:r>
      <w:r w:rsidR="00C635FC">
        <w:rPr>
          <w:sz w:val="24"/>
          <w:szCs w:val="24"/>
        </w:rPr>
        <w:t>l</w:t>
      </w:r>
      <w:r w:rsidR="00C635FC">
        <w:rPr>
          <w:spacing w:val="1"/>
          <w:sz w:val="24"/>
          <w:szCs w:val="24"/>
        </w:rPr>
        <w:t>i</w:t>
      </w:r>
      <w:r w:rsidR="00C635FC">
        <w:rPr>
          <w:sz w:val="24"/>
          <w:szCs w:val="24"/>
        </w:rPr>
        <w:t xml:space="preserve">st of </w:t>
      </w:r>
      <w:r w:rsidR="00C635FC">
        <w:rPr>
          <w:spacing w:val="-1"/>
          <w:sz w:val="24"/>
          <w:szCs w:val="24"/>
        </w:rPr>
        <w:t>re</w:t>
      </w:r>
      <w:r w:rsidR="00C635FC">
        <w:rPr>
          <w:sz w:val="24"/>
          <w:szCs w:val="24"/>
        </w:rPr>
        <w:t>f</w:t>
      </w:r>
      <w:r w:rsidR="00C635FC">
        <w:rPr>
          <w:spacing w:val="-2"/>
          <w:sz w:val="24"/>
          <w:szCs w:val="24"/>
        </w:rPr>
        <w:t>e</w:t>
      </w:r>
      <w:r w:rsidR="00C635FC">
        <w:rPr>
          <w:spacing w:val="1"/>
          <w:sz w:val="24"/>
          <w:szCs w:val="24"/>
        </w:rPr>
        <w:t>r</w:t>
      </w:r>
      <w:r w:rsidR="00C635FC">
        <w:rPr>
          <w:spacing w:val="-1"/>
          <w:sz w:val="24"/>
          <w:szCs w:val="24"/>
        </w:rPr>
        <w:t>e</w:t>
      </w:r>
      <w:r w:rsidR="00C635FC">
        <w:rPr>
          <w:sz w:val="24"/>
          <w:szCs w:val="24"/>
        </w:rPr>
        <w:t>n</w:t>
      </w:r>
      <w:r w:rsidR="00C635FC">
        <w:rPr>
          <w:spacing w:val="1"/>
          <w:sz w:val="24"/>
          <w:szCs w:val="24"/>
        </w:rPr>
        <w:t>c</w:t>
      </w:r>
      <w:r w:rsidR="00C635FC">
        <w:rPr>
          <w:spacing w:val="-1"/>
          <w:sz w:val="24"/>
          <w:szCs w:val="24"/>
        </w:rPr>
        <w:t>e</w:t>
      </w:r>
      <w:r w:rsidR="00C635FC">
        <w:rPr>
          <w:sz w:val="24"/>
          <w:szCs w:val="24"/>
        </w:rPr>
        <w:t>s mu</w:t>
      </w:r>
      <w:r w:rsidR="00C635FC">
        <w:rPr>
          <w:spacing w:val="1"/>
          <w:sz w:val="24"/>
          <w:szCs w:val="24"/>
        </w:rPr>
        <w:t>s</w:t>
      </w:r>
      <w:r w:rsidR="00C635FC">
        <w:rPr>
          <w:sz w:val="24"/>
          <w:szCs w:val="24"/>
        </w:rPr>
        <w:t>t be a</w:t>
      </w:r>
      <w:r w:rsidR="00C635FC">
        <w:rPr>
          <w:spacing w:val="-1"/>
          <w:sz w:val="24"/>
          <w:szCs w:val="24"/>
        </w:rPr>
        <w:t xml:space="preserve"> </w:t>
      </w:r>
      <w:r w:rsidR="00C635FC">
        <w:rPr>
          <w:sz w:val="24"/>
          <w:szCs w:val="24"/>
        </w:rPr>
        <w:t>ref</w:t>
      </w:r>
      <w:r w:rsidR="00C635FC">
        <w:rPr>
          <w:spacing w:val="-2"/>
          <w:sz w:val="24"/>
          <w:szCs w:val="24"/>
        </w:rPr>
        <w:t>e</w:t>
      </w:r>
      <w:r w:rsidR="00C635FC">
        <w:rPr>
          <w:spacing w:val="1"/>
          <w:sz w:val="24"/>
          <w:szCs w:val="24"/>
        </w:rPr>
        <w:t>r</w:t>
      </w:r>
      <w:r w:rsidR="00C635FC">
        <w:rPr>
          <w:spacing w:val="-1"/>
          <w:sz w:val="24"/>
          <w:szCs w:val="24"/>
        </w:rPr>
        <w:t>e</w:t>
      </w:r>
      <w:r w:rsidR="00C635FC">
        <w:rPr>
          <w:sz w:val="24"/>
          <w:szCs w:val="24"/>
        </w:rPr>
        <w:t>n</w:t>
      </w:r>
      <w:r w:rsidR="00C635FC">
        <w:rPr>
          <w:spacing w:val="-1"/>
          <w:sz w:val="24"/>
          <w:szCs w:val="24"/>
        </w:rPr>
        <w:t>c</w:t>
      </w:r>
      <w:r w:rsidR="00C635FC">
        <w:rPr>
          <w:sz w:val="24"/>
          <w:szCs w:val="24"/>
        </w:rPr>
        <w:t>e</w:t>
      </w:r>
      <w:r w:rsidR="00C635FC">
        <w:rPr>
          <w:spacing w:val="-1"/>
          <w:sz w:val="24"/>
          <w:szCs w:val="24"/>
        </w:rPr>
        <w:t xml:space="preserve"> </w:t>
      </w:r>
      <w:r w:rsidR="00C635FC">
        <w:rPr>
          <w:sz w:val="24"/>
          <w:szCs w:val="24"/>
        </w:rPr>
        <w:t xml:space="preserve">in </w:t>
      </w:r>
      <w:r w:rsidR="00C635FC">
        <w:rPr>
          <w:spacing w:val="1"/>
          <w:sz w:val="24"/>
          <w:szCs w:val="24"/>
        </w:rPr>
        <w:t>t</w:t>
      </w:r>
      <w:r w:rsidR="00C635FC">
        <w:rPr>
          <w:sz w:val="24"/>
          <w:szCs w:val="24"/>
        </w:rPr>
        <w:t>he</w:t>
      </w:r>
      <w:r w:rsidR="00C635FC">
        <w:rPr>
          <w:spacing w:val="-1"/>
          <w:sz w:val="24"/>
          <w:szCs w:val="24"/>
        </w:rPr>
        <w:t xml:space="preserve"> </w:t>
      </w:r>
      <w:r w:rsidR="00C635FC">
        <w:rPr>
          <w:sz w:val="24"/>
          <w:szCs w:val="24"/>
        </w:rPr>
        <w:t>te</w:t>
      </w:r>
      <w:r w:rsidR="00C635FC">
        <w:rPr>
          <w:spacing w:val="2"/>
          <w:sz w:val="24"/>
          <w:szCs w:val="24"/>
        </w:rPr>
        <w:t>x</w:t>
      </w:r>
      <w:r w:rsidR="00C635FC">
        <w:rPr>
          <w:sz w:val="24"/>
          <w:szCs w:val="24"/>
        </w:rPr>
        <w:t xml:space="preserve">t. </w:t>
      </w:r>
      <w:r w:rsidR="00C635FC">
        <w:rPr>
          <w:spacing w:val="5"/>
          <w:sz w:val="24"/>
          <w:szCs w:val="24"/>
        </w:rPr>
        <w:t xml:space="preserve"> </w:t>
      </w:r>
      <w:r w:rsidR="00C635FC">
        <w:rPr>
          <w:sz w:val="24"/>
          <w:szCs w:val="24"/>
        </w:rPr>
        <w:t>The</w:t>
      </w:r>
      <w:r w:rsidR="00C635FC">
        <w:rPr>
          <w:spacing w:val="-1"/>
          <w:sz w:val="24"/>
          <w:szCs w:val="24"/>
        </w:rPr>
        <w:t xml:space="preserve"> </w:t>
      </w:r>
      <w:r w:rsidR="00C635FC">
        <w:rPr>
          <w:sz w:val="24"/>
          <w:szCs w:val="24"/>
        </w:rPr>
        <w:t>r</w:t>
      </w:r>
      <w:r w:rsidR="00C635FC">
        <w:rPr>
          <w:spacing w:val="-2"/>
          <w:sz w:val="24"/>
          <w:szCs w:val="24"/>
        </w:rPr>
        <w:t>e</w:t>
      </w:r>
      <w:r w:rsidR="00C635FC">
        <w:rPr>
          <w:spacing w:val="1"/>
          <w:sz w:val="24"/>
          <w:szCs w:val="24"/>
        </w:rPr>
        <w:t>f</w:t>
      </w:r>
      <w:r w:rsidR="00C635FC">
        <w:rPr>
          <w:spacing w:val="-1"/>
          <w:sz w:val="24"/>
          <w:szCs w:val="24"/>
        </w:rPr>
        <w:t>e</w:t>
      </w:r>
      <w:r w:rsidR="00C635FC">
        <w:rPr>
          <w:sz w:val="24"/>
          <w:szCs w:val="24"/>
        </w:rPr>
        <w:t>r</w:t>
      </w:r>
      <w:r w:rsidR="00C635FC">
        <w:rPr>
          <w:spacing w:val="-2"/>
          <w:sz w:val="24"/>
          <w:szCs w:val="24"/>
        </w:rPr>
        <w:t>e</w:t>
      </w:r>
      <w:r w:rsidR="00C635FC">
        <w:rPr>
          <w:spacing w:val="2"/>
          <w:sz w:val="24"/>
          <w:szCs w:val="24"/>
        </w:rPr>
        <w:t>n</w:t>
      </w:r>
      <w:r w:rsidR="00C635FC">
        <w:rPr>
          <w:spacing w:val="1"/>
          <w:sz w:val="24"/>
          <w:szCs w:val="24"/>
        </w:rPr>
        <w:t>c</w:t>
      </w:r>
      <w:r w:rsidR="00C635FC">
        <w:rPr>
          <w:sz w:val="24"/>
          <w:szCs w:val="24"/>
        </w:rPr>
        <w:t>e must</w:t>
      </w:r>
      <w:r w:rsidR="00C635FC">
        <w:rPr>
          <w:spacing w:val="1"/>
          <w:sz w:val="24"/>
          <w:szCs w:val="24"/>
        </w:rPr>
        <w:t xml:space="preserve"> </w:t>
      </w:r>
      <w:r w:rsidR="00C635FC">
        <w:rPr>
          <w:sz w:val="24"/>
          <w:szCs w:val="24"/>
        </w:rPr>
        <w:t>be</w:t>
      </w:r>
      <w:r w:rsidR="00C635FC">
        <w:rPr>
          <w:spacing w:val="-1"/>
          <w:sz w:val="24"/>
          <w:szCs w:val="24"/>
        </w:rPr>
        <w:t xml:space="preserve"> </w:t>
      </w:r>
      <w:r w:rsidR="00C635FC">
        <w:rPr>
          <w:spacing w:val="-2"/>
          <w:sz w:val="24"/>
          <w:szCs w:val="24"/>
        </w:rPr>
        <w:t>g</w:t>
      </w:r>
      <w:r w:rsidR="00C635FC">
        <w:rPr>
          <w:sz w:val="24"/>
          <w:szCs w:val="24"/>
        </w:rPr>
        <w:t>iven in b</w:t>
      </w:r>
      <w:r w:rsidR="00C635FC">
        <w:rPr>
          <w:spacing w:val="-1"/>
          <w:sz w:val="24"/>
          <w:szCs w:val="24"/>
        </w:rPr>
        <w:t>e</w:t>
      </w:r>
      <w:r w:rsidR="00C635FC">
        <w:rPr>
          <w:sz w:val="24"/>
          <w:szCs w:val="24"/>
        </w:rPr>
        <w:t>low</w:t>
      </w:r>
      <w:r w:rsidR="00C635FC">
        <w:rPr>
          <w:spacing w:val="2"/>
          <w:sz w:val="24"/>
          <w:szCs w:val="24"/>
        </w:rPr>
        <w:t xml:space="preserve"> </w:t>
      </w:r>
      <w:r w:rsidR="00C635FC">
        <w:rPr>
          <w:spacing w:val="1"/>
          <w:sz w:val="24"/>
          <w:szCs w:val="24"/>
        </w:rPr>
        <w:t>f</w:t>
      </w:r>
      <w:r w:rsidR="00C635FC">
        <w:rPr>
          <w:sz w:val="24"/>
          <w:szCs w:val="24"/>
        </w:rPr>
        <w:t>orm</w:t>
      </w:r>
      <w:r w:rsidR="00C635FC">
        <w:rPr>
          <w:spacing w:val="-1"/>
          <w:sz w:val="24"/>
          <w:szCs w:val="24"/>
        </w:rPr>
        <w:t>a</w:t>
      </w:r>
      <w:r w:rsidR="00C635FC">
        <w:rPr>
          <w:sz w:val="24"/>
          <w:szCs w:val="24"/>
        </w:rPr>
        <w:t>t</w:t>
      </w:r>
    </w:p>
    <w:p w14:paraId="4A669881" w14:textId="77777777" w:rsidR="00D637EC" w:rsidRDefault="00D637EC">
      <w:pPr>
        <w:spacing w:before="1" w:line="120" w:lineRule="exact"/>
        <w:rPr>
          <w:sz w:val="12"/>
          <w:szCs w:val="12"/>
        </w:rPr>
      </w:pPr>
    </w:p>
    <w:p w14:paraId="5CF56B32" w14:textId="77777777" w:rsidR="00D637EC" w:rsidRDefault="00D637EC">
      <w:pPr>
        <w:spacing w:line="200" w:lineRule="exact"/>
      </w:pPr>
    </w:p>
    <w:p w14:paraId="4E1E514D" w14:textId="77777777" w:rsidR="00D637EC" w:rsidRDefault="00000000">
      <w:pPr>
        <w:spacing w:before="34" w:line="275" w:lineRule="auto"/>
        <w:ind w:left="839" w:right="87" w:hanging="360"/>
        <w:rPr>
          <w:rFonts w:ascii="Arial" w:eastAsia="Arial" w:hAnsi="Arial" w:cs="Arial"/>
        </w:rPr>
      </w:pPr>
      <w:r>
        <w:pict w14:anchorId="3918D3D5">
          <v:group id="_x0000_s2052" style="position:absolute;left:0;text-align:left;margin-left:69.5pt;margin-top:-5.75pt;width:456.55pt;height:0;z-index:-251655680;mso-position-horizontal-relative:page" coordorigin="1390,-115" coordsize="9131,0">
            <v:shape id="_x0000_s2053" style="position:absolute;left:1390;top:-115;width:9131;height:0" coordorigin="1390,-115" coordsize="9131,0" path="m1390,-115r9131,e" filled="f" strokeweight=".58pt">
              <v:path arrowok="t"/>
            </v:shape>
            <w10:wrap anchorx="page"/>
          </v:group>
        </w:pict>
      </w:r>
      <w:r w:rsidR="00C635FC">
        <w:rPr>
          <w:rFonts w:ascii="Arial" w:eastAsia="Arial" w:hAnsi="Arial" w:cs="Arial"/>
          <w:color w:val="212121"/>
        </w:rPr>
        <w:t xml:space="preserve">1.  </w:t>
      </w:r>
      <w:r w:rsidR="00C635FC">
        <w:rPr>
          <w:rFonts w:ascii="Arial" w:eastAsia="Arial" w:hAnsi="Arial" w:cs="Arial"/>
          <w:color w:val="212121"/>
          <w:spacing w:val="27"/>
        </w:rPr>
        <w:t xml:space="preserve"> </w:t>
      </w:r>
      <w:r w:rsidR="00C635FC">
        <w:rPr>
          <w:rFonts w:ascii="Arial" w:eastAsia="Arial" w:hAnsi="Arial" w:cs="Arial"/>
          <w:color w:val="212121"/>
          <w:spacing w:val="1"/>
        </w:rPr>
        <w:t>G</w:t>
      </w:r>
      <w:r w:rsidR="00C635FC">
        <w:rPr>
          <w:rFonts w:ascii="Arial" w:eastAsia="Arial" w:hAnsi="Arial" w:cs="Arial"/>
          <w:color w:val="212121"/>
        </w:rPr>
        <w:t>h</w:t>
      </w:r>
      <w:r w:rsidR="00C635FC">
        <w:rPr>
          <w:rFonts w:ascii="Arial" w:eastAsia="Arial" w:hAnsi="Arial" w:cs="Arial"/>
          <w:color w:val="212121"/>
          <w:spacing w:val="-1"/>
        </w:rPr>
        <w:t>a</w:t>
      </w:r>
      <w:r w:rsidR="00C635FC">
        <w:rPr>
          <w:rFonts w:ascii="Arial" w:eastAsia="Arial" w:hAnsi="Arial" w:cs="Arial"/>
          <w:color w:val="212121"/>
          <w:spacing w:val="1"/>
        </w:rPr>
        <w:t>r</w:t>
      </w:r>
      <w:r w:rsidR="00C635FC">
        <w:rPr>
          <w:rFonts w:ascii="Arial" w:eastAsia="Arial" w:hAnsi="Arial" w:cs="Arial"/>
          <w:color w:val="212121"/>
        </w:rPr>
        <w:t>e</w:t>
      </w:r>
      <w:r w:rsidR="00C635FC">
        <w:rPr>
          <w:rFonts w:ascii="Arial" w:eastAsia="Arial" w:hAnsi="Arial" w:cs="Arial"/>
          <w:color w:val="212121"/>
          <w:spacing w:val="-1"/>
        </w:rPr>
        <w:t>h</w:t>
      </w:r>
      <w:r w:rsidR="00C635FC">
        <w:rPr>
          <w:rFonts w:ascii="Arial" w:eastAsia="Arial" w:hAnsi="Arial" w:cs="Arial"/>
          <w:color w:val="212121"/>
        </w:rPr>
        <w:t>,</w:t>
      </w:r>
      <w:r w:rsidR="00C635FC">
        <w:rPr>
          <w:rFonts w:ascii="Arial" w:eastAsia="Arial" w:hAnsi="Arial" w:cs="Arial"/>
          <w:color w:val="212121"/>
          <w:spacing w:val="7"/>
        </w:rPr>
        <w:t xml:space="preserve"> </w:t>
      </w:r>
      <w:r w:rsidR="00C635FC">
        <w:rPr>
          <w:rFonts w:ascii="Arial" w:eastAsia="Arial" w:hAnsi="Arial" w:cs="Arial"/>
          <w:color w:val="212121"/>
          <w:spacing w:val="-1"/>
        </w:rPr>
        <w:t>S</w:t>
      </w:r>
      <w:r w:rsidR="00C635FC">
        <w:rPr>
          <w:rFonts w:ascii="Arial" w:eastAsia="Arial" w:hAnsi="Arial" w:cs="Arial"/>
          <w:color w:val="212121"/>
        </w:rPr>
        <w:t>.</w:t>
      </w:r>
      <w:r w:rsidR="00C635FC">
        <w:rPr>
          <w:rFonts w:ascii="Arial" w:eastAsia="Arial" w:hAnsi="Arial" w:cs="Arial"/>
          <w:color w:val="212121"/>
          <w:spacing w:val="9"/>
        </w:rPr>
        <w:t xml:space="preserve"> </w:t>
      </w:r>
      <w:r w:rsidR="00C635FC">
        <w:rPr>
          <w:rFonts w:ascii="Arial" w:eastAsia="Arial" w:hAnsi="Arial" w:cs="Arial"/>
          <w:color w:val="212121"/>
          <w:spacing w:val="1"/>
        </w:rPr>
        <w:t>(</w:t>
      </w:r>
      <w:r w:rsidR="00C635FC">
        <w:rPr>
          <w:rFonts w:ascii="Arial" w:eastAsia="Arial" w:hAnsi="Arial" w:cs="Arial"/>
          <w:color w:val="212121"/>
        </w:rPr>
        <w:t>2</w:t>
      </w:r>
      <w:r w:rsidR="00C635FC">
        <w:rPr>
          <w:rFonts w:ascii="Arial" w:eastAsia="Arial" w:hAnsi="Arial" w:cs="Arial"/>
          <w:color w:val="212121"/>
          <w:spacing w:val="-1"/>
        </w:rPr>
        <w:t>0</w:t>
      </w:r>
      <w:r w:rsidR="00C635FC">
        <w:rPr>
          <w:rFonts w:ascii="Arial" w:eastAsia="Arial" w:hAnsi="Arial" w:cs="Arial"/>
          <w:color w:val="212121"/>
          <w:spacing w:val="2"/>
        </w:rPr>
        <w:t>1</w:t>
      </w:r>
      <w:r w:rsidR="00C635FC">
        <w:rPr>
          <w:rFonts w:ascii="Arial" w:eastAsia="Arial" w:hAnsi="Arial" w:cs="Arial"/>
          <w:color w:val="212121"/>
        </w:rPr>
        <w:t>5).</w:t>
      </w:r>
      <w:r w:rsidR="00C635FC">
        <w:rPr>
          <w:rFonts w:ascii="Arial" w:eastAsia="Arial" w:hAnsi="Arial" w:cs="Arial"/>
          <w:color w:val="212121"/>
          <w:spacing w:val="8"/>
        </w:rPr>
        <w:t xml:space="preserve"> </w:t>
      </w:r>
      <w:r w:rsidR="00C635FC">
        <w:rPr>
          <w:rFonts w:ascii="Arial" w:eastAsia="Arial" w:hAnsi="Arial" w:cs="Arial"/>
          <w:color w:val="212121"/>
          <w:spacing w:val="1"/>
        </w:rPr>
        <w:t>P</w:t>
      </w:r>
      <w:r w:rsidR="00C635FC">
        <w:rPr>
          <w:rFonts w:ascii="Arial" w:eastAsia="Arial" w:hAnsi="Arial" w:cs="Arial"/>
          <w:color w:val="212121"/>
        </w:rPr>
        <w:t>ara</w:t>
      </w:r>
      <w:r w:rsidR="00C635FC">
        <w:rPr>
          <w:rFonts w:ascii="Arial" w:eastAsia="Arial" w:hAnsi="Arial" w:cs="Arial"/>
          <w:color w:val="212121"/>
          <w:spacing w:val="4"/>
        </w:rPr>
        <w:t>m</w:t>
      </w:r>
      <w:r w:rsidR="00C635FC">
        <w:rPr>
          <w:rFonts w:ascii="Arial" w:eastAsia="Arial" w:hAnsi="Arial" w:cs="Arial"/>
          <w:color w:val="212121"/>
          <w:spacing w:val="-3"/>
        </w:rPr>
        <w:t>e</w:t>
      </w:r>
      <w:r w:rsidR="00C635FC">
        <w:rPr>
          <w:rFonts w:ascii="Arial" w:eastAsia="Arial" w:hAnsi="Arial" w:cs="Arial"/>
          <w:color w:val="212121"/>
        </w:rPr>
        <w:t>tr</w:t>
      </w:r>
      <w:r w:rsidR="00C635FC">
        <w:rPr>
          <w:rFonts w:ascii="Arial" w:eastAsia="Arial" w:hAnsi="Arial" w:cs="Arial"/>
          <w:color w:val="212121"/>
          <w:spacing w:val="-1"/>
        </w:rPr>
        <w:t>i</w:t>
      </w:r>
      <w:r w:rsidR="00C635FC">
        <w:rPr>
          <w:rFonts w:ascii="Arial" w:eastAsia="Arial" w:hAnsi="Arial" w:cs="Arial"/>
          <w:color w:val="212121"/>
        </w:rPr>
        <w:t>c</w:t>
      </w:r>
      <w:r w:rsidR="00C635FC">
        <w:rPr>
          <w:rFonts w:ascii="Arial" w:eastAsia="Arial" w:hAnsi="Arial" w:cs="Arial"/>
          <w:color w:val="212121"/>
          <w:spacing w:val="3"/>
        </w:rPr>
        <w:t xml:space="preserve"> </w:t>
      </w:r>
      <w:r w:rsidR="00C635FC">
        <w:rPr>
          <w:rFonts w:ascii="Arial" w:eastAsia="Arial" w:hAnsi="Arial" w:cs="Arial"/>
          <w:color w:val="212121"/>
        </w:rPr>
        <w:t>a</w:t>
      </w:r>
      <w:r w:rsidR="00C635FC">
        <w:rPr>
          <w:rFonts w:ascii="Arial" w:eastAsia="Arial" w:hAnsi="Arial" w:cs="Arial"/>
          <w:color w:val="212121"/>
          <w:spacing w:val="1"/>
        </w:rPr>
        <w:t>ss</w:t>
      </w:r>
      <w:r w:rsidR="00C635FC">
        <w:rPr>
          <w:rFonts w:ascii="Arial" w:eastAsia="Arial" w:hAnsi="Arial" w:cs="Arial"/>
          <w:color w:val="212121"/>
        </w:rPr>
        <w:t>e</w:t>
      </w:r>
      <w:r w:rsidR="00C635FC">
        <w:rPr>
          <w:rFonts w:ascii="Arial" w:eastAsia="Arial" w:hAnsi="Arial" w:cs="Arial"/>
          <w:color w:val="212121"/>
          <w:spacing w:val="1"/>
        </w:rPr>
        <w:t>s</w:t>
      </w:r>
      <w:r w:rsidR="00C635FC">
        <w:rPr>
          <w:rFonts w:ascii="Arial" w:eastAsia="Arial" w:hAnsi="Arial" w:cs="Arial"/>
          <w:color w:val="212121"/>
          <w:spacing w:val="-1"/>
        </w:rPr>
        <w:t>s</w:t>
      </w:r>
      <w:r w:rsidR="00C635FC">
        <w:rPr>
          <w:rFonts w:ascii="Arial" w:eastAsia="Arial" w:hAnsi="Arial" w:cs="Arial"/>
          <w:color w:val="212121"/>
          <w:spacing w:val="4"/>
        </w:rPr>
        <w:t>m</w:t>
      </w:r>
      <w:r w:rsidR="00C635FC">
        <w:rPr>
          <w:rFonts w:ascii="Arial" w:eastAsia="Arial" w:hAnsi="Arial" w:cs="Arial"/>
          <w:color w:val="212121"/>
        </w:rPr>
        <w:t>e</w:t>
      </w:r>
      <w:r w:rsidR="00C635FC">
        <w:rPr>
          <w:rFonts w:ascii="Arial" w:eastAsia="Arial" w:hAnsi="Arial" w:cs="Arial"/>
          <w:color w:val="212121"/>
          <w:spacing w:val="-1"/>
        </w:rPr>
        <w:t>n</w:t>
      </w:r>
      <w:r w:rsidR="00C635FC">
        <w:rPr>
          <w:rFonts w:ascii="Arial" w:eastAsia="Arial" w:hAnsi="Arial" w:cs="Arial"/>
          <w:color w:val="212121"/>
        </w:rPr>
        <w:t>t of</w:t>
      </w:r>
      <w:r w:rsidR="00C635FC">
        <w:rPr>
          <w:rFonts w:ascii="Arial" w:eastAsia="Arial" w:hAnsi="Arial" w:cs="Arial"/>
          <w:color w:val="212121"/>
          <w:spacing w:val="11"/>
        </w:rPr>
        <w:t xml:space="preserve"> </w:t>
      </w:r>
      <w:r w:rsidR="00C635FC">
        <w:rPr>
          <w:rFonts w:ascii="Arial" w:eastAsia="Arial" w:hAnsi="Arial" w:cs="Arial"/>
          <w:color w:val="212121"/>
          <w:spacing w:val="1"/>
        </w:rPr>
        <w:t>s</w:t>
      </w:r>
      <w:r w:rsidR="00C635FC">
        <w:rPr>
          <w:rFonts w:ascii="Arial" w:eastAsia="Arial" w:hAnsi="Arial" w:cs="Arial"/>
          <w:color w:val="212121"/>
        </w:rPr>
        <w:t>o</w:t>
      </w:r>
      <w:r w:rsidR="00C635FC">
        <w:rPr>
          <w:rFonts w:ascii="Arial" w:eastAsia="Arial" w:hAnsi="Arial" w:cs="Arial"/>
          <w:color w:val="212121"/>
          <w:spacing w:val="-1"/>
        </w:rPr>
        <w:t>i</w:t>
      </w:r>
      <w:r w:rsidR="00C635FC">
        <w:rPr>
          <w:rFonts w:ascii="Arial" w:eastAsia="Arial" w:hAnsi="Arial" w:cs="Arial"/>
          <w:color w:val="212121"/>
          <w:spacing w:val="3"/>
        </w:rPr>
        <w:t>l</w:t>
      </w:r>
      <w:r w:rsidR="00C635FC">
        <w:rPr>
          <w:rFonts w:ascii="Arial" w:eastAsia="Arial" w:hAnsi="Arial" w:cs="Arial"/>
          <w:color w:val="212121"/>
          <w:spacing w:val="1"/>
        </w:rPr>
        <w:t>-</w:t>
      </w:r>
      <w:r w:rsidR="00C635FC">
        <w:rPr>
          <w:rFonts w:ascii="Arial" w:eastAsia="Arial" w:hAnsi="Arial" w:cs="Arial"/>
          <w:color w:val="212121"/>
        </w:rPr>
        <w:t>n</w:t>
      </w:r>
      <w:r w:rsidR="00C635FC">
        <w:rPr>
          <w:rFonts w:ascii="Arial" w:eastAsia="Arial" w:hAnsi="Arial" w:cs="Arial"/>
          <w:color w:val="212121"/>
          <w:spacing w:val="-1"/>
        </w:rPr>
        <w:t>ai</w:t>
      </w:r>
      <w:r w:rsidR="00C635FC">
        <w:rPr>
          <w:rFonts w:ascii="Arial" w:eastAsia="Arial" w:hAnsi="Arial" w:cs="Arial"/>
          <w:color w:val="212121"/>
          <w:spacing w:val="1"/>
        </w:rPr>
        <w:t>li</w:t>
      </w:r>
      <w:r w:rsidR="00C635FC">
        <w:rPr>
          <w:rFonts w:ascii="Arial" w:eastAsia="Arial" w:hAnsi="Arial" w:cs="Arial"/>
          <w:color w:val="212121"/>
        </w:rPr>
        <w:t>ng</w:t>
      </w:r>
      <w:r w:rsidR="00C635FC">
        <w:rPr>
          <w:rFonts w:ascii="Arial" w:eastAsia="Arial" w:hAnsi="Arial" w:cs="Arial"/>
          <w:color w:val="212121"/>
          <w:spacing w:val="2"/>
        </w:rPr>
        <w:t xml:space="preserve"> </w:t>
      </w:r>
      <w:r w:rsidR="00C635FC">
        <w:rPr>
          <w:rFonts w:ascii="Arial" w:eastAsia="Arial" w:hAnsi="Arial" w:cs="Arial"/>
          <w:color w:val="212121"/>
          <w:spacing w:val="1"/>
        </w:rPr>
        <w:t>r</w:t>
      </w:r>
      <w:r w:rsidR="00C635FC">
        <w:rPr>
          <w:rFonts w:ascii="Arial" w:eastAsia="Arial" w:hAnsi="Arial" w:cs="Arial"/>
          <w:color w:val="212121"/>
        </w:rPr>
        <w:t>et</w:t>
      </w:r>
      <w:r w:rsidR="00C635FC">
        <w:rPr>
          <w:rFonts w:ascii="Arial" w:eastAsia="Arial" w:hAnsi="Arial" w:cs="Arial"/>
          <w:color w:val="212121"/>
          <w:spacing w:val="1"/>
        </w:rPr>
        <w:t>a</w:t>
      </w:r>
      <w:r w:rsidR="00C635FC">
        <w:rPr>
          <w:rFonts w:ascii="Arial" w:eastAsia="Arial" w:hAnsi="Arial" w:cs="Arial"/>
          <w:color w:val="212121"/>
          <w:spacing w:val="-1"/>
        </w:rPr>
        <w:t>i</w:t>
      </w:r>
      <w:r w:rsidR="00C635FC">
        <w:rPr>
          <w:rFonts w:ascii="Arial" w:eastAsia="Arial" w:hAnsi="Arial" w:cs="Arial"/>
          <w:color w:val="212121"/>
          <w:spacing w:val="2"/>
        </w:rPr>
        <w:t>n</w:t>
      </w:r>
      <w:r w:rsidR="00C635FC">
        <w:rPr>
          <w:rFonts w:ascii="Arial" w:eastAsia="Arial" w:hAnsi="Arial" w:cs="Arial"/>
          <w:color w:val="212121"/>
          <w:spacing w:val="-1"/>
        </w:rPr>
        <w:t>i</w:t>
      </w:r>
      <w:r w:rsidR="00C635FC">
        <w:rPr>
          <w:rFonts w:ascii="Arial" w:eastAsia="Arial" w:hAnsi="Arial" w:cs="Arial"/>
          <w:color w:val="212121"/>
        </w:rPr>
        <w:t>ng</w:t>
      </w:r>
      <w:r w:rsidR="00C635FC">
        <w:rPr>
          <w:rFonts w:ascii="Arial" w:eastAsia="Arial" w:hAnsi="Arial" w:cs="Arial"/>
          <w:color w:val="212121"/>
          <w:spacing w:val="3"/>
        </w:rPr>
        <w:t xml:space="preserve"> </w:t>
      </w:r>
      <w:r w:rsidR="00C635FC">
        <w:rPr>
          <w:rFonts w:ascii="Arial" w:eastAsia="Arial" w:hAnsi="Arial" w:cs="Arial"/>
          <w:color w:val="212121"/>
          <w:spacing w:val="1"/>
        </w:rPr>
        <w:t>s</w:t>
      </w:r>
      <w:r w:rsidR="00C635FC">
        <w:rPr>
          <w:rFonts w:ascii="Arial" w:eastAsia="Arial" w:hAnsi="Arial" w:cs="Arial"/>
          <w:color w:val="212121"/>
        </w:rPr>
        <w:t>tru</w:t>
      </w:r>
      <w:r w:rsidR="00C635FC">
        <w:rPr>
          <w:rFonts w:ascii="Arial" w:eastAsia="Arial" w:hAnsi="Arial" w:cs="Arial"/>
          <w:color w:val="212121"/>
          <w:spacing w:val="1"/>
        </w:rPr>
        <w:t>c</w:t>
      </w:r>
      <w:r w:rsidR="00C635FC">
        <w:rPr>
          <w:rFonts w:ascii="Arial" w:eastAsia="Arial" w:hAnsi="Arial" w:cs="Arial"/>
          <w:color w:val="212121"/>
        </w:rPr>
        <w:t>tures</w:t>
      </w:r>
      <w:r w:rsidR="00C635FC">
        <w:rPr>
          <w:rFonts w:ascii="Arial" w:eastAsia="Arial" w:hAnsi="Arial" w:cs="Arial"/>
          <w:color w:val="212121"/>
          <w:spacing w:val="4"/>
        </w:rPr>
        <w:t xml:space="preserve"> </w:t>
      </w:r>
      <w:r w:rsidR="00C635FC">
        <w:rPr>
          <w:rFonts w:ascii="Arial" w:eastAsia="Arial" w:hAnsi="Arial" w:cs="Arial"/>
          <w:color w:val="212121"/>
          <w:spacing w:val="1"/>
        </w:rPr>
        <w:t>i</w:t>
      </w:r>
      <w:r w:rsidR="00C635FC">
        <w:rPr>
          <w:rFonts w:ascii="Arial" w:eastAsia="Arial" w:hAnsi="Arial" w:cs="Arial"/>
          <w:color w:val="212121"/>
        </w:rPr>
        <w:t>n</w:t>
      </w:r>
      <w:r w:rsidR="00C635FC">
        <w:rPr>
          <w:rFonts w:ascii="Arial" w:eastAsia="Arial" w:hAnsi="Arial" w:cs="Arial"/>
          <w:color w:val="212121"/>
          <w:spacing w:val="9"/>
        </w:rPr>
        <w:t xml:space="preserve"> </w:t>
      </w:r>
      <w:r w:rsidR="00C635FC">
        <w:rPr>
          <w:rFonts w:ascii="Arial" w:eastAsia="Arial" w:hAnsi="Arial" w:cs="Arial"/>
          <w:color w:val="212121"/>
          <w:spacing w:val="1"/>
        </w:rPr>
        <w:t>c</w:t>
      </w:r>
      <w:r w:rsidR="00C635FC">
        <w:rPr>
          <w:rFonts w:ascii="Arial" w:eastAsia="Arial" w:hAnsi="Arial" w:cs="Arial"/>
          <w:color w:val="212121"/>
        </w:rPr>
        <w:t>o</w:t>
      </w:r>
      <w:r w:rsidR="00C635FC">
        <w:rPr>
          <w:rFonts w:ascii="Arial" w:eastAsia="Arial" w:hAnsi="Arial" w:cs="Arial"/>
          <w:color w:val="212121"/>
          <w:spacing w:val="-1"/>
        </w:rPr>
        <w:t>h</w:t>
      </w:r>
      <w:r w:rsidR="00C635FC">
        <w:rPr>
          <w:rFonts w:ascii="Arial" w:eastAsia="Arial" w:hAnsi="Arial" w:cs="Arial"/>
          <w:color w:val="212121"/>
        </w:rPr>
        <w:t>e</w:t>
      </w:r>
      <w:r w:rsidR="00C635FC">
        <w:rPr>
          <w:rFonts w:ascii="Arial" w:eastAsia="Arial" w:hAnsi="Arial" w:cs="Arial"/>
          <w:color w:val="212121"/>
          <w:spacing w:val="1"/>
        </w:rPr>
        <w:t>si</w:t>
      </w:r>
      <w:r w:rsidR="00C635FC">
        <w:rPr>
          <w:rFonts w:ascii="Arial" w:eastAsia="Arial" w:hAnsi="Arial" w:cs="Arial"/>
          <w:color w:val="212121"/>
          <w:spacing w:val="-1"/>
        </w:rPr>
        <w:t>v</w:t>
      </w:r>
      <w:r w:rsidR="00C635FC">
        <w:rPr>
          <w:rFonts w:ascii="Arial" w:eastAsia="Arial" w:hAnsi="Arial" w:cs="Arial"/>
          <w:color w:val="212121"/>
        </w:rPr>
        <w:t>e</w:t>
      </w:r>
      <w:r w:rsidR="00C635FC">
        <w:rPr>
          <w:rFonts w:ascii="Arial" w:eastAsia="Arial" w:hAnsi="Arial" w:cs="Arial"/>
          <w:color w:val="212121"/>
          <w:spacing w:val="3"/>
        </w:rPr>
        <w:t xml:space="preserve"> </w:t>
      </w:r>
      <w:r w:rsidR="00C635FC">
        <w:rPr>
          <w:rFonts w:ascii="Arial" w:eastAsia="Arial" w:hAnsi="Arial" w:cs="Arial"/>
          <w:color w:val="212121"/>
          <w:spacing w:val="2"/>
        </w:rPr>
        <w:t>an</w:t>
      </w:r>
      <w:r w:rsidR="00C635FC">
        <w:rPr>
          <w:rFonts w:ascii="Arial" w:eastAsia="Arial" w:hAnsi="Arial" w:cs="Arial"/>
          <w:color w:val="212121"/>
        </w:rPr>
        <w:t xml:space="preserve">d </w:t>
      </w:r>
      <w:r w:rsidR="00C635FC">
        <w:rPr>
          <w:rFonts w:ascii="Arial" w:eastAsia="Arial" w:hAnsi="Arial" w:cs="Arial"/>
          <w:color w:val="212121"/>
          <w:spacing w:val="1"/>
        </w:rPr>
        <w:t>c</w:t>
      </w:r>
      <w:r w:rsidR="00C635FC">
        <w:rPr>
          <w:rFonts w:ascii="Arial" w:eastAsia="Arial" w:hAnsi="Arial" w:cs="Arial"/>
          <w:color w:val="212121"/>
        </w:rPr>
        <w:t>o</w:t>
      </w:r>
      <w:r w:rsidR="00C635FC">
        <w:rPr>
          <w:rFonts w:ascii="Arial" w:eastAsia="Arial" w:hAnsi="Arial" w:cs="Arial"/>
          <w:color w:val="212121"/>
          <w:spacing w:val="-1"/>
        </w:rPr>
        <w:t>h</w:t>
      </w:r>
      <w:r w:rsidR="00C635FC">
        <w:rPr>
          <w:rFonts w:ascii="Arial" w:eastAsia="Arial" w:hAnsi="Arial" w:cs="Arial"/>
          <w:color w:val="212121"/>
        </w:rPr>
        <w:t>e</w:t>
      </w:r>
      <w:r w:rsidR="00C635FC">
        <w:rPr>
          <w:rFonts w:ascii="Arial" w:eastAsia="Arial" w:hAnsi="Arial" w:cs="Arial"/>
          <w:color w:val="212121"/>
          <w:spacing w:val="1"/>
        </w:rPr>
        <w:t>s</w:t>
      </w:r>
      <w:r w:rsidR="00C635FC">
        <w:rPr>
          <w:rFonts w:ascii="Arial" w:eastAsia="Arial" w:hAnsi="Arial" w:cs="Arial"/>
          <w:color w:val="212121"/>
          <w:spacing w:val="-1"/>
        </w:rPr>
        <w:t>i</w:t>
      </w:r>
      <w:r w:rsidR="00C635FC">
        <w:rPr>
          <w:rFonts w:ascii="Arial" w:eastAsia="Arial" w:hAnsi="Arial" w:cs="Arial"/>
          <w:color w:val="212121"/>
          <w:spacing w:val="2"/>
        </w:rPr>
        <w:t>o</w:t>
      </w:r>
      <w:r w:rsidR="00C635FC">
        <w:rPr>
          <w:rFonts w:ascii="Arial" w:eastAsia="Arial" w:hAnsi="Arial" w:cs="Arial"/>
          <w:color w:val="212121"/>
        </w:rPr>
        <w:t>n</w:t>
      </w:r>
      <w:r w:rsidR="00C635FC">
        <w:rPr>
          <w:rFonts w:ascii="Arial" w:eastAsia="Arial" w:hAnsi="Arial" w:cs="Arial"/>
          <w:color w:val="212121"/>
          <w:spacing w:val="-1"/>
        </w:rPr>
        <w:t>l</w:t>
      </w:r>
      <w:r w:rsidR="00C635FC">
        <w:rPr>
          <w:rFonts w:ascii="Arial" w:eastAsia="Arial" w:hAnsi="Arial" w:cs="Arial"/>
          <w:color w:val="212121"/>
        </w:rPr>
        <w:t>e</w:t>
      </w:r>
      <w:r w:rsidR="00C635FC">
        <w:rPr>
          <w:rFonts w:ascii="Arial" w:eastAsia="Arial" w:hAnsi="Arial" w:cs="Arial"/>
          <w:color w:val="212121"/>
          <w:spacing w:val="1"/>
        </w:rPr>
        <w:t>s</w:t>
      </w:r>
      <w:r w:rsidR="00C635FC">
        <w:rPr>
          <w:rFonts w:ascii="Arial" w:eastAsia="Arial" w:hAnsi="Arial" w:cs="Arial"/>
          <w:color w:val="212121"/>
        </w:rPr>
        <w:t>s</w:t>
      </w:r>
      <w:r w:rsidR="00C635FC">
        <w:rPr>
          <w:rFonts w:ascii="Arial" w:eastAsia="Arial" w:hAnsi="Arial" w:cs="Arial"/>
          <w:color w:val="212121"/>
          <w:spacing w:val="-11"/>
        </w:rPr>
        <w:t xml:space="preserve"> </w:t>
      </w:r>
      <w:r w:rsidR="00C635FC">
        <w:rPr>
          <w:rFonts w:ascii="Arial" w:eastAsia="Arial" w:hAnsi="Arial" w:cs="Arial"/>
          <w:color w:val="212121"/>
          <w:spacing w:val="1"/>
        </w:rPr>
        <w:t>s</w:t>
      </w:r>
      <w:r w:rsidR="00C635FC">
        <w:rPr>
          <w:rFonts w:ascii="Arial" w:eastAsia="Arial" w:hAnsi="Arial" w:cs="Arial"/>
          <w:color w:val="212121"/>
        </w:rPr>
        <w:t>o</w:t>
      </w:r>
      <w:r w:rsidR="00C635FC">
        <w:rPr>
          <w:rFonts w:ascii="Arial" w:eastAsia="Arial" w:hAnsi="Arial" w:cs="Arial"/>
          <w:color w:val="212121"/>
          <w:spacing w:val="1"/>
        </w:rPr>
        <w:t>i</w:t>
      </w:r>
      <w:r w:rsidR="00C635FC">
        <w:rPr>
          <w:rFonts w:ascii="Arial" w:eastAsia="Arial" w:hAnsi="Arial" w:cs="Arial"/>
          <w:color w:val="212121"/>
          <w:spacing w:val="-1"/>
        </w:rPr>
        <w:t>l</w:t>
      </w:r>
      <w:r w:rsidR="00C635FC">
        <w:rPr>
          <w:rFonts w:ascii="Arial" w:eastAsia="Arial" w:hAnsi="Arial" w:cs="Arial"/>
          <w:color w:val="212121"/>
          <w:spacing w:val="1"/>
        </w:rPr>
        <w:t>s</w:t>
      </w:r>
      <w:r w:rsidR="00C635FC">
        <w:rPr>
          <w:rFonts w:ascii="Arial" w:eastAsia="Arial" w:hAnsi="Arial" w:cs="Arial"/>
          <w:color w:val="212121"/>
        </w:rPr>
        <w:t>.</w:t>
      </w:r>
      <w:r w:rsidR="00C635FC">
        <w:rPr>
          <w:rFonts w:ascii="Arial" w:eastAsia="Arial" w:hAnsi="Arial" w:cs="Arial"/>
          <w:color w:val="212121"/>
          <w:spacing w:val="-1"/>
        </w:rPr>
        <w:t xml:space="preserve"> </w:t>
      </w:r>
      <w:r w:rsidR="00C635FC">
        <w:rPr>
          <w:rFonts w:ascii="Arial" w:eastAsia="Arial" w:hAnsi="Arial" w:cs="Arial"/>
          <w:i/>
          <w:color w:val="212121"/>
        </w:rPr>
        <w:t>M</w:t>
      </w:r>
      <w:r w:rsidR="00C635FC">
        <w:rPr>
          <w:rFonts w:ascii="Arial" w:eastAsia="Arial" w:hAnsi="Arial" w:cs="Arial"/>
          <w:i/>
          <w:color w:val="212121"/>
          <w:spacing w:val="-1"/>
        </w:rPr>
        <w:t>e</w:t>
      </w:r>
      <w:r w:rsidR="00C635FC">
        <w:rPr>
          <w:rFonts w:ascii="Arial" w:eastAsia="Arial" w:hAnsi="Arial" w:cs="Arial"/>
          <w:i/>
          <w:color w:val="212121"/>
        </w:rPr>
        <w:t>a</w:t>
      </w:r>
      <w:r w:rsidR="00C635FC">
        <w:rPr>
          <w:rFonts w:ascii="Arial" w:eastAsia="Arial" w:hAnsi="Arial" w:cs="Arial"/>
          <w:i/>
          <w:color w:val="212121"/>
          <w:spacing w:val="1"/>
        </w:rPr>
        <w:t>s</w:t>
      </w:r>
      <w:r w:rsidR="00C635FC">
        <w:rPr>
          <w:rFonts w:ascii="Arial" w:eastAsia="Arial" w:hAnsi="Arial" w:cs="Arial"/>
          <w:i/>
          <w:color w:val="212121"/>
        </w:rPr>
        <w:t>u</w:t>
      </w:r>
      <w:r w:rsidR="00C635FC">
        <w:rPr>
          <w:rFonts w:ascii="Arial" w:eastAsia="Arial" w:hAnsi="Arial" w:cs="Arial"/>
          <w:i/>
          <w:color w:val="212121"/>
          <w:spacing w:val="3"/>
        </w:rPr>
        <w:t>r</w:t>
      </w:r>
      <w:r w:rsidR="00C635FC">
        <w:rPr>
          <w:rFonts w:ascii="Arial" w:eastAsia="Arial" w:hAnsi="Arial" w:cs="Arial"/>
          <w:i/>
          <w:color w:val="212121"/>
        </w:rPr>
        <w:t>e</w:t>
      </w:r>
      <w:r w:rsidR="00C635FC">
        <w:rPr>
          <w:rFonts w:ascii="Arial" w:eastAsia="Arial" w:hAnsi="Arial" w:cs="Arial"/>
          <w:i/>
          <w:color w:val="212121"/>
          <w:spacing w:val="-1"/>
        </w:rPr>
        <w:t>m</w:t>
      </w:r>
      <w:r w:rsidR="00C635FC">
        <w:rPr>
          <w:rFonts w:ascii="Arial" w:eastAsia="Arial" w:hAnsi="Arial" w:cs="Arial"/>
          <w:i/>
          <w:color w:val="212121"/>
        </w:rPr>
        <w:t>e</w:t>
      </w:r>
      <w:r w:rsidR="00C635FC">
        <w:rPr>
          <w:rFonts w:ascii="Arial" w:eastAsia="Arial" w:hAnsi="Arial" w:cs="Arial"/>
          <w:i/>
          <w:color w:val="212121"/>
          <w:spacing w:val="1"/>
        </w:rPr>
        <w:t>n</w:t>
      </w:r>
      <w:r w:rsidR="00C635FC">
        <w:rPr>
          <w:rFonts w:ascii="Arial" w:eastAsia="Arial" w:hAnsi="Arial" w:cs="Arial"/>
          <w:i/>
          <w:color w:val="212121"/>
        </w:rPr>
        <w:t>t</w:t>
      </w:r>
      <w:r w:rsidR="00C635FC">
        <w:rPr>
          <w:rFonts w:ascii="Arial" w:eastAsia="Arial" w:hAnsi="Arial" w:cs="Arial"/>
          <w:color w:val="212121"/>
        </w:rPr>
        <w:t>,</w:t>
      </w:r>
      <w:r w:rsidR="00C635FC">
        <w:rPr>
          <w:rFonts w:ascii="Arial" w:eastAsia="Arial" w:hAnsi="Arial" w:cs="Arial"/>
          <w:color w:val="212121"/>
          <w:spacing w:val="-13"/>
        </w:rPr>
        <w:t xml:space="preserve"> </w:t>
      </w:r>
      <w:r w:rsidR="00C635FC">
        <w:rPr>
          <w:rFonts w:ascii="Arial" w:eastAsia="Arial" w:hAnsi="Arial" w:cs="Arial"/>
          <w:i/>
          <w:color w:val="212121"/>
          <w:spacing w:val="2"/>
        </w:rPr>
        <w:t>7</w:t>
      </w:r>
      <w:r w:rsidR="00C635FC">
        <w:rPr>
          <w:rFonts w:ascii="Arial" w:eastAsia="Arial" w:hAnsi="Arial" w:cs="Arial"/>
          <w:i/>
          <w:color w:val="212121"/>
        </w:rPr>
        <w:t>3</w:t>
      </w:r>
      <w:r w:rsidR="00C635FC">
        <w:rPr>
          <w:rFonts w:ascii="Arial" w:eastAsia="Arial" w:hAnsi="Arial" w:cs="Arial"/>
          <w:color w:val="212121"/>
        </w:rPr>
        <w:t>,</w:t>
      </w:r>
      <w:r w:rsidR="00C635FC">
        <w:rPr>
          <w:rFonts w:ascii="Arial" w:eastAsia="Arial" w:hAnsi="Arial" w:cs="Arial"/>
          <w:color w:val="212121"/>
          <w:spacing w:val="-3"/>
        </w:rPr>
        <w:t xml:space="preserve"> </w:t>
      </w:r>
      <w:r w:rsidR="00C635FC">
        <w:rPr>
          <w:rFonts w:ascii="Arial" w:eastAsia="Arial" w:hAnsi="Arial" w:cs="Arial"/>
          <w:color w:val="212121"/>
          <w:spacing w:val="1"/>
        </w:rPr>
        <w:t>3</w:t>
      </w:r>
      <w:r w:rsidR="00C635FC">
        <w:rPr>
          <w:rFonts w:ascii="Arial" w:eastAsia="Arial" w:hAnsi="Arial" w:cs="Arial"/>
          <w:color w:val="212121"/>
        </w:rPr>
        <w:t>41</w:t>
      </w:r>
      <w:r w:rsidR="00C635FC">
        <w:rPr>
          <w:rFonts w:ascii="Arial" w:eastAsia="Arial" w:hAnsi="Arial" w:cs="Arial"/>
          <w:color w:val="212121"/>
          <w:spacing w:val="1"/>
        </w:rPr>
        <w:t>-</w:t>
      </w:r>
      <w:r w:rsidR="00C635FC">
        <w:rPr>
          <w:rFonts w:ascii="Arial" w:eastAsia="Arial" w:hAnsi="Arial" w:cs="Arial"/>
          <w:color w:val="212121"/>
        </w:rPr>
        <w:t>3</w:t>
      </w:r>
      <w:r w:rsidR="00C635FC">
        <w:rPr>
          <w:rFonts w:ascii="Arial" w:eastAsia="Arial" w:hAnsi="Arial" w:cs="Arial"/>
          <w:color w:val="212121"/>
          <w:spacing w:val="1"/>
        </w:rPr>
        <w:t>5</w:t>
      </w:r>
      <w:r w:rsidR="00C635FC">
        <w:rPr>
          <w:rFonts w:ascii="Arial" w:eastAsia="Arial" w:hAnsi="Arial" w:cs="Arial"/>
          <w:color w:val="212121"/>
        </w:rPr>
        <w:t>1.</w:t>
      </w:r>
    </w:p>
    <w:p w14:paraId="7C21E5A3" w14:textId="77777777" w:rsidR="00D637EC" w:rsidRDefault="00C635FC">
      <w:pPr>
        <w:spacing w:before="1" w:line="275" w:lineRule="auto"/>
        <w:ind w:left="839" w:right="79" w:hanging="360"/>
        <w:rPr>
          <w:rFonts w:ascii="Arial" w:eastAsia="Arial" w:hAnsi="Arial" w:cs="Arial"/>
        </w:rPr>
      </w:pPr>
      <w:r>
        <w:rPr>
          <w:rFonts w:ascii="Arial" w:eastAsia="Arial" w:hAnsi="Arial" w:cs="Arial"/>
          <w:color w:val="212121"/>
        </w:rPr>
        <w:t xml:space="preserve">2.  </w:t>
      </w:r>
      <w:r>
        <w:rPr>
          <w:rFonts w:ascii="Arial" w:eastAsia="Arial" w:hAnsi="Arial" w:cs="Arial"/>
          <w:color w:val="212121"/>
          <w:spacing w:val="27"/>
        </w:rPr>
        <w:t xml:space="preserve"> </w:t>
      </w:r>
      <w:r>
        <w:rPr>
          <w:rFonts w:ascii="Arial" w:eastAsia="Arial" w:hAnsi="Arial" w:cs="Arial"/>
          <w:color w:val="212121"/>
          <w:spacing w:val="-1"/>
        </w:rPr>
        <w:t>V</w:t>
      </w:r>
      <w:r>
        <w:rPr>
          <w:rFonts w:ascii="Arial" w:eastAsia="Arial" w:hAnsi="Arial" w:cs="Arial"/>
          <w:color w:val="212121"/>
          <w:spacing w:val="1"/>
        </w:rPr>
        <w:t>i</w:t>
      </w:r>
      <w:r>
        <w:rPr>
          <w:rFonts w:ascii="Arial" w:eastAsia="Arial" w:hAnsi="Arial" w:cs="Arial"/>
          <w:color w:val="212121"/>
          <w:spacing w:val="-1"/>
        </w:rPr>
        <w:t>ll</w:t>
      </w:r>
      <w:r>
        <w:rPr>
          <w:rFonts w:ascii="Arial" w:eastAsia="Arial" w:hAnsi="Arial" w:cs="Arial"/>
          <w:color w:val="212121"/>
          <w:spacing w:val="2"/>
        </w:rPr>
        <w:t>a</w:t>
      </w:r>
      <w:r>
        <w:rPr>
          <w:rFonts w:ascii="Arial" w:eastAsia="Arial" w:hAnsi="Arial" w:cs="Arial"/>
          <w:color w:val="212121"/>
          <w:spacing w:val="-1"/>
        </w:rPr>
        <w:t>l</w:t>
      </w:r>
      <w:r>
        <w:rPr>
          <w:rFonts w:ascii="Arial" w:eastAsia="Arial" w:hAnsi="Arial" w:cs="Arial"/>
          <w:color w:val="212121"/>
          <w:spacing w:val="2"/>
        </w:rPr>
        <w:t>o</w:t>
      </w:r>
      <w:r>
        <w:rPr>
          <w:rFonts w:ascii="Arial" w:eastAsia="Arial" w:hAnsi="Arial" w:cs="Arial"/>
          <w:color w:val="212121"/>
        </w:rPr>
        <w:t>b</w:t>
      </w:r>
      <w:r>
        <w:rPr>
          <w:rFonts w:ascii="Arial" w:eastAsia="Arial" w:hAnsi="Arial" w:cs="Arial"/>
          <w:color w:val="212121"/>
          <w:spacing w:val="-1"/>
        </w:rPr>
        <w:t>o</w:t>
      </w:r>
      <w:r>
        <w:rPr>
          <w:rFonts w:ascii="Arial" w:eastAsia="Arial" w:hAnsi="Arial" w:cs="Arial"/>
          <w:color w:val="212121"/>
          <w:spacing w:val="1"/>
        </w:rPr>
        <w:t>s</w:t>
      </w:r>
      <w:r>
        <w:rPr>
          <w:rFonts w:ascii="Arial" w:eastAsia="Arial" w:hAnsi="Arial" w:cs="Arial"/>
          <w:color w:val="212121"/>
        </w:rPr>
        <w:t>,</w:t>
      </w:r>
      <w:r>
        <w:rPr>
          <w:rFonts w:ascii="Arial" w:eastAsia="Arial" w:hAnsi="Arial" w:cs="Arial"/>
          <w:color w:val="212121"/>
          <w:spacing w:val="2"/>
        </w:rPr>
        <w:t xml:space="preserve"> </w:t>
      </w:r>
      <w:r>
        <w:rPr>
          <w:rFonts w:ascii="Arial" w:eastAsia="Arial" w:hAnsi="Arial" w:cs="Arial"/>
          <w:color w:val="212121"/>
          <w:spacing w:val="-1"/>
        </w:rPr>
        <w:t>S</w:t>
      </w:r>
      <w:r>
        <w:rPr>
          <w:rFonts w:ascii="Arial" w:eastAsia="Arial" w:hAnsi="Arial" w:cs="Arial"/>
          <w:color w:val="212121"/>
        </w:rPr>
        <w:t>.</w:t>
      </w:r>
      <w:r>
        <w:rPr>
          <w:rFonts w:ascii="Arial" w:eastAsia="Arial" w:hAnsi="Arial" w:cs="Arial"/>
          <w:color w:val="212121"/>
          <w:spacing w:val="9"/>
        </w:rPr>
        <w:t xml:space="preserve"> </w:t>
      </w:r>
      <w:r>
        <w:rPr>
          <w:rFonts w:ascii="Arial" w:eastAsia="Arial" w:hAnsi="Arial" w:cs="Arial"/>
          <w:color w:val="212121"/>
          <w:spacing w:val="-1"/>
        </w:rPr>
        <w:t>A</w:t>
      </w:r>
      <w:r>
        <w:rPr>
          <w:rFonts w:ascii="Arial" w:eastAsia="Arial" w:hAnsi="Arial" w:cs="Arial"/>
          <w:color w:val="212121"/>
        </w:rPr>
        <w:t>.,</w:t>
      </w:r>
      <w:r>
        <w:rPr>
          <w:rFonts w:ascii="Arial" w:eastAsia="Arial" w:hAnsi="Arial" w:cs="Arial"/>
          <w:color w:val="212121"/>
          <w:spacing w:val="9"/>
        </w:rPr>
        <w:t xml:space="preserve"> </w:t>
      </w:r>
      <w:r>
        <w:rPr>
          <w:rFonts w:ascii="Arial" w:eastAsia="Arial" w:hAnsi="Arial" w:cs="Arial"/>
          <w:color w:val="212121"/>
        </w:rPr>
        <w:t>&amp;</w:t>
      </w:r>
      <w:r>
        <w:rPr>
          <w:rFonts w:ascii="Arial" w:eastAsia="Arial" w:hAnsi="Arial" w:cs="Arial"/>
          <w:color w:val="212121"/>
          <w:spacing w:val="10"/>
        </w:rPr>
        <w:t xml:space="preserve"> </w:t>
      </w:r>
      <w:r>
        <w:rPr>
          <w:rFonts w:ascii="Arial" w:eastAsia="Arial" w:hAnsi="Arial" w:cs="Arial"/>
          <w:color w:val="212121"/>
          <w:spacing w:val="-1"/>
        </w:rPr>
        <w:t>V</w:t>
      </w:r>
      <w:r>
        <w:rPr>
          <w:rFonts w:ascii="Arial" w:eastAsia="Arial" w:hAnsi="Arial" w:cs="Arial"/>
          <w:color w:val="212121"/>
          <w:spacing w:val="1"/>
        </w:rPr>
        <w:t>i</w:t>
      </w:r>
      <w:r>
        <w:rPr>
          <w:rFonts w:ascii="Arial" w:eastAsia="Arial" w:hAnsi="Arial" w:cs="Arial"/>
          <w:color w:val="212121"/>
          <w:spacing w:val="-1"/>
        </w:rPr>
        <w:t>l</w:t>
      </w:r>
      <w:r>
        <w:rPr>
          <w:rFonts w:ascii="Arial" w:eastAsia="Arial" w:hAnsi="Arial" w:cs="Arial"/>
          <w:color w:val="212121"/>
          <w:spacing w:val="1"/>
        </w:rPr>
        <w:t>l</w:t>
      </w:r>
      <w:r>
        <w:rPr>
          <w:rFonts w:ascii="Arial" w:eastAsia="Arial" w:hAnsi="Arial" w:cs="Arial"/>
          <w:color w:val="212121"/>
        </w:rPr>
        <w:t>a</w:t>
      </w:r>
      <w:r>
        <w:rPr>
          <w:rFonts w:ascii="Arial" w:eastAsia="Arial" w:hAnsi="Arial" w:cs="Arial"/>
          <w:color w:val="212121"/>
          <w:spacing w:val="1"/>
        </w:rPr>
        <w:t>l</w:t>
      </w:r>
      <w:r>
        <w:rPr>
          <w:rFonts w:ascii="Arial" w:eastAsia="Arial" w:hAnsi="Arial" w:cs="Arial"/>
          <w:color w:val="212121"/>
        </w:rPr>
        <w:t>o</w:t>
      </w:r>
      <w:r>
        <w:rPr>
          <w:rFonts w:ascii="Arial" w:eastAsia="Arial" w:hAnsi="Arial" w:cs="Arial"/>
          <w:color w:val="212121"/>
          <w:spacing w:val="1"/>
        </w:rPr>
        <w:t>b</w:t>
      </w:r>
      <w:r>
        <w:rPr>
          <w:rFonts w:ascii="Arial" w:eastAsia="Arial" w:hAnsi="Arial" w:cs="Arial"/>
          <w:color w:val="212121"/>
        </w:rPr>
        <w:t>o</w:t>
      </w:r>
      <w:r>
        <w:rPr>
          <w:rFonts w:ascii="Arial" w:eastAsia="Arial" w:hAnsi="Arial" w:cs="Arial"/>
          <w:color w:val="212121"/>
          <w:spacing w:val="1"/>
        </w:rPr>
        <w:t>s</w:t>
      </w:r>
      <w:r>
        <w:rPr>
          <w:rFonts w:ascii="Arial" w:eastAsia="Arial" w:hAnsi="Arial" w:cs="Arial"/>
          <w:color w:val="212121"/>
        </w:rPr>
        <w:t>, F.</w:t>
      </w:r>
      <w:r>
        <w:rPr>
          <w:rFonts w:ascii="Arial" w:eastAsia="Arial" w:hAnsi="Arial" w:cs="Arial"/>
          <w:color w:val="212121"/>
          <w:spacing w:val="7"/>
        </w:rPr>
        <w:t xml:space="preserve"> </w:t>
      </w:r>
      <w:r>
        <w:rPr>
          <w:rFonts w:ascii="Arial" w:eastAsia="Arial" w:hAnsi="Arial" w:cs="Arial"/>
          <w:color w:val="212121"/>
          <w:spacing w:val="1"/>
        </w:rPr>
        <w:t>A</w:t>
      </w:r>
      <w:r>
        <w:rPr>
          <w:rFonts w:ascii="Arial" w:eastAsia="Arial" w:hAnsi="Arial" w:cs="Arial"/>
          <w:color w:val="212121"/>
        </w:rPr>
        <w:t>.</w:t>
      </w:r>
      <w:r>
        <w:rPr>
          <w:rFonts w:ascii="Arial" w:eastAsia="Arial" w:hAnsi="Arial" w:cs="Arial"/>
          <w:color w:val="212121"/>
          <w:spacing w:val="7"/>
        </w:rPr>
        <w:t xml:space="preserve"> </w:t>
      </w:r>
      <w:r>
        <w:rPr>
          <w:rFonts w:ascii="Arial" w:eastAsia="Arial" w:hAnsi="Arial" w:cs="Arial"/>
          <w:color w:val="212121"/>
          <w:spacing w:val="1"/>
        </w:rPr>
        <w:t>(</w:t>
      </w:r>
      <w:r>
        <w:rPr>
          <w:rFonts w:ascii="Arial" w:eastAsia="Arial" w:hAnsi="Arial" w:cs="Arial"/>
          <w:color w:val="212121"/>
        </w:rPr>
        <w:t>2</w:t>
      </w:r>
      <w:r>
        <w:rPr>
          <w:rFonts w:ascii="Arial" w:eastAsia="Arial" w:hAnsi="Arial" w:cs="Arial"/>
          <w:color w:val="212121"/>
          <w:spacing w:val="1"/>
        </w:rPr>
        <w:t>0</w:t>
      </w:r>
      <w:r>
        <w:rPr>
          <w:rFonts w:ascii="Arial" w:eastAsia="Arial" w:hAnsi="Arial" w:cs="Arial"/>
          <w:color w:val="212121"/>
        </w:rPr>
        <w:t>2</w:t>
      </w:r>
      <w:r>
        <w:rPr>
          <w:rFonts w:ascii="Arial" w:eastAsia="Arial" w:hAnsi="Arial" w:cs="Arial"/>
          <w:color w:val="212121"/>
          <w:spacing w:val="-1"/>
        </w:rPr>
        <w:t>1</w:t>
      </w:r>
      <w:r>
        <w:rPr>
          <w:rFonts w:ascii="Arial" w:eastAsia="Arial" w:hAnsi="Arial" w:cs="Arial"/>
          <w:color w:val="212121"/>
          <w:spacing w:val="1"/>
        </w:rPr>
        <w:t>)</w:t>
      </w:r>
      <w:r>
        <w:rPr>
          <w:rFonts w:ascii="Arial" w:eastAsia="Arial" w:hAnsi="Arial" w:cs="Arial"/>
          <w:color w:val="212121"/>
        </w:rPr>
        <w:t>.</w:t>
      </w:r>
      <w:r>
        <w:rPr>
          <w:rFonts w:ascii="Arial" w:eastAsia="Arial" w:hAnsi="Arial" w:cs="Arial"/>
          <w:color w:val="212121"/>
          <w:spacing w:val="5"/>
        </w:rPr>
        <w:t xml:space="preserve"> </w:t>
      </w:r>
      <w:r>
        <w:rPr>
          <w:rFonts w:ascii="Arial" w:eastAsia="Arial" w:hAnsi="Arial" w:cs="Arial"/>
          <w:color w:val="212121"/>
          <w:spacing w:val="-1"/>
        </w:rPr>
        <w:t>E</w:t>
      </w:r>
      <w:r>
        <w:rPr>
          <w:rFonts w:ascii="Arial" w:eastAsia="Arial" w:hAnsi="Arial" w:cs="Arial"/>
          <w:color w:val="212121"/>
          <w:spacing w:val="2"/>
        </w:rPr>
        <w:t>ff</w:t>
      </w:r>
      <w:r>
        <w:rPr>
          <w:rFonts w:ascii="Arial" w:eastAsia="Arial" w:hAnsi="Arial" w:cs="Arial"/>
          <w:color w:val="212121"/>
        </w:rPr>
        <w:t>e</w:t>
      </w:r>
      <w:r>
        <w:rPr>
          <w:rFonts w:ascii="Arial" w:eastAsia="Arial" w:hAnsi="Arial" w:cs="Arial"/>
          <w:color w:val="212121"/>
          <w:spacing w:val="1"/>
        </w:rPr>
        <w:t>c</w:t>
      </w:r>
      <w:r>
        <w:rPr>
          <w:rFonts w:ascii="Arial" w:eastAsia="Arial" w:hAnsi="Arial" w:cs="Arial"/>
          <w:color w:val="212121"/>
        </w:rPr>
        <w:t>t</w:t>
      </w:r>
      <w:r>
        <w:rPr>
          <w:rFonts w:ascii="Arial" w:eastAsia="Arial" w:hAnsi="Arial" w:cs="Arial"/>
          <w:color w:val="212121"/>
          <w:spacing w:val="4"/>
        </w:rPr>
        <w:t xml:space="preserve"> </w:t>
      </w:r>
      <w:r>
        <w:rPr>
          <w:rFonts w:ascii="Arial" w:eastAsia="Arial" w:hAnsi="Arial" w:cs="Arial"/>
          <w:color w:val="212121"/>
        </w:rPr>
        <w:t>of</w:t>
      </w:r>
      <w:r>
        <w:rPr>
          <w:rFonts w:ascii="Arial" w:eastAsia="Arial" w:hAnsi="Arial" w:cs="Arial"/>
          <w:color w:val="212121"/>
          <w:spacing w:val="9"/>
        </w:rPr>
        <w:t xml:space="preserve"> </w:t>
      </w:r>
      <w:r>
        <w:rPr>
          <w:rFonts w:ascii="Arial" w:eastAsia="Arial" w:hAnsi="Arial" w:cs="Arial"/>
          <w:color w:val="212121"/>
        </w:rPr>
        <w:t>n</w:t>
      </w:r>
      <w:r>
        <w:rPr>
          <w:rFonts w:ascii="Arial" w:eastAsia="Arial" w:hAnsi="Arial" w:cs="Arial"/>
          <w:color w:val="212121"/>
          <w:spacing w:val="-1"/>
        </w:rPr>
        <w:t>ai</w:t>
      </w:r>
      <w:r>
        <w:rPr>
          <w:rFonts w:ascii="Arial" w:eastAsia="Arial" w:hAnsi="Arial" w:cs="Arial"/>
          <w:color w:val="212121"/>
        </w:rPr>
        <w:t>l</w:t>
      </w:r>
      <w:r>
        <w:rPr>
          <w:rFonts w:ascii="Arial" w:eastAsia="Arial" w:hAnsi="Arial" w:cs="Arial"/>
          <w:color w:val="212121"/>
          <w:spacing w:val="7"/>
        </w:rPr>
        <w:t xml:space="preserve"> </w:t>
      </w:r>
      <w:r>
        <w:rPr>
          <w:rFonts w:ascii="Arial" w:eastAsia="Arial" w:hAnsi="Arial" w:cs="Arial"/>
          <w:color w:val="212121"/>
          <w:spacing w:val="1"/>
        </w:rPr>
        <w:t>s</w:t>
      </w:r>
      <w:r>
        <w:rPr>
          <w:rFonts w:ascii="Arial" w:eastAsia="Arial" w:hAnsi="Arial" w:cs="Arial"/>
          <w:color w:val="212121"/>
        </w:rPr>
        <w:t>p</w:t>
      </w:r>
      <w:r>
        <w:rPr>
          <w:rFonts w:ascii="Arial" w:eastAsia="Arial" w:hAnsi="Arial" w:cs="Arial"/>
          <w:color w:val="212121"/>
          <w:spacing w:val="-1"/>
        </w:rPr>
        <w:t>a</w:t>
      </w:r>
      <w:r>
        <w:rPr>
          <w:rFonts w:ascii="Arial" w:eastAsia="Arial" w:hAnsi="Arial" w:cs="Arial"/>
          <w:color w:val="212121"/>
          <w:spacing w:val="1"/>
        </w:rPr>
        <w:t>ci</w:t>
      </w:r>
      <w:r>
        <w:rPr>
          <w:rFonts w:ascii="Arial" w:eastAsia="Arial" w:hAnsi="Arial" w:cs="Arial"/>
          <w:color w:val="212121"/>
        </w:rPr>
        <w:t>ng</w:t>
      </w:r>
      <w:r>
        <w:rPr>
          <w:rFonts w:ascii="Arial" w:eastAsia="Arial" w:hAnsi="Arial" w:cs="Arial"/>
          <w:color w:val="212121"/>
          <w:spacing w:val="4"/>
        </w:rPr>
        <w:t xml:space="preserve"> </w:t>
      </w:r>
      <w:r>
        <w:rPr>
          <w:rFonts w:ascii="Arial" w:eastAsia="Arial" w:hAnsi="Arial" w:cs="Arial"/>
          <w:color w:val="212121"/>
        </w:rPr>
        <w:t>on</w:t>
      </w:r>
      <w:r>
        <w:rPr>
          <w:rFonts w:ascii="Arial" w:eastAsia="Arial" w:hAnsi="Arial" w:cs="Arial"/>
          <w:color w:val="212121"/>
          <w:spacing w:val="6"/>
        </w:rPr>
        <w:t xml:space="preserve"> </w:t>
      </w:r>
      <w:r>
        <w:rPr>
          <w:rFonts w:ascii="Arial" w:eastAsia="Arial" w:hAnsi="Arial" w:cs="Arial"/>
          <w:color w:val="212121"/>
          <w:spacing w:val="2"/>
        </w:rPr>
        <w:t>t</w:t>
      </w:r>
      <w:r>
        <w:rPr>
          <w:rFonts w:ascii="Arial" w:eastAsia="Arial" w:hAnsi="Arial" w:cs="Arial"/>
          <w:color w:val="212121"/>
        </w:rPr>
        <w:t>he</w:t>
      </w:r>
      <w:r>
        <w:rPr>
          <w:rFonts w:ascii="Arial" w:eastAsia="Arial" w:hAnsi="Arial" w:cs="Arial"/>
          <w:color w:val="212121"/>
          <w:spacing w:val="8"/>
        </w:rPr>
        <w:t xml:space="preserve"> </w:t>
      </w:r>
      <w:r>
        <w:rPr>
          <w:rFonts w:ascii="Arial" w:eastAsia="Arial" w:hAnsi="Arial" w:cs="Arial"/>
          <w:color w:val="212121"/>
        </w:rPr>
        <w:t>g</w:t>
      </w:r>
      <w:r>
        <w:rPr>
          <w:rFonts w:ascii="Arial" w:eastAsia="Arial" w:hAnsi="Arial" w:cs="Arial"/>
          <w:color w:val="212121"/>
          <w:spacing w:val="1"/>
        </w:rPr>
        <w:t>l</w:t>
      </w:r>
      <w:r>
        <w:rPr>
          <w:rFonts w:ascii="Arial" w:eastAsia="Arial" w:hAnsi="Arial" w:cs="Arial"/>
          <w:color w:val="212121"/>
        </w:rPr>
        <w:t>o</w:t>
      </w:r>
      <w:r>
        <w:rPr>
          <w:rFonts w:ascii="Arial" w:eastAsia="Arial" w:hAnsi="Arial" w:cs="Arial"/>
          <w:color w:val="212121"/>
          <w:spacing w:val="-1"/>
        </w:rPr>
        <w:t>b</w:t>
      </w:r>
      <w:r>
        <w:rPr>
          <w:rFonts w:ascii="Arial" w:eastAsia="Arial" w:hAnsi="Arial" w:cs="Arial"/>
          <w:color w:val="212121"/>
          <w:spacing w:val="2"/>
        </w:rPr>
        <w:t>a</w:t>
      </w:r>
      <w:r>
        <w:rPr>
          <w:rFonts w:ascii="Arial" w:eastAsia="Arial" w:hAnsi="Arial" w:cs="Arial"/>
          <w:color w:val="212121"/>
        </w:rPr>
        <w:t>l</w:t>
      </w:r>
      <w:r>
        <w:rPr>
          <w:rFonts w:ascii="Arial" w:eastAsia="Arial" w:hAnsi="Arial" w:cs="Arial"/>
          <w:color w:val="212121"/>
          <w:spacing w:val="3"/>
        </w:rPr>
        <w:t xml:space="preserve"> </w:t>
      </w:r>
      <w:r>
        <w:rPr>
          <w:rFonts w:ascii="Arial" w:eastAsia="Arial" w:hAnsi="Arial" w:cs="Arial"/>
          <w:color w:val="212121"/>
          <w:spacing w:val="1"/>
        </w:rPr>
        <w:t>s</w:t>
      </w:r>
      <w:r>
        <w:rPr>
          <w:rFonts w:ascii="Arial" w:eastAsia="Arial" w:hAnsi="Arial" w:cs="Arial"/>
          <w:color w:val="212121"/>
          <w:spacing w:val="2"/>
        </w:rPr>
        <w:t>t</w:t>
      </w:r>
      <w:r>
        <w:rPr>
          <w:rFonts w:ascii="Arial" w:eastAsia="Arial" w:hAnsi="Arial" w:cs="Arial"/>
          <w:color w:val="212121"/>
        </w:rPr>
        <w:t>a</w:t>
      </w:r>
      <w:r>
        <w:rPr>
          <w:rFonts w:ascii="Arial" w:eastAsia="Arial" w:hAnsi="Arial" w:cs="Arial"/>
          <w:color w:val="212121"/>
          <w:spacing w:val="-1"/>
        </w:rPr>
        <w:t>b</w:t>
      </w:r>
      <w:r>
        <w:rPr>
          <w:rFonts w:ascii="Arial" w:eastAsia="Arial" w:hAnsi="Arial" w:cs="Arial"/>
          <w:color w:val="212121"/>
          <w:spacing w:val="1"/>
        </w:rPr>
        <w:t>i</w:t>
      </w:r>
      <w:r>
        <w:rPr>
          <w:rFonts w:ascii="Arial" w:eastAsia="Arial" w:hAnsi="Arial" w:cs="Arial"/>
          <w:color w:val="212121"/>
          <w:spacing w:val="-1"/>
        </w:rPr>
        <w:t>li</w:t>
      </w:r>
      <w:r>
        <w:rPr>
          <w:rFonts w:ascii="Arial" w:eastAsia="Arial" w:hAnsi="Arial" w:cs="Arial"/>
          <w:color w:val="212121"/>
          <w:spacing w:val="4"/>
        </w:rPr>
        <w:t>t</w:t>
      </w:r>
      <w:r>
        <w:rPr>
          <w:rFonts w:ascii="Arial" w:eastAsia="Arial" w:hAnsi="Arial" w:cs="Arial"/>
          <w:color w:val="212121"/>
        </w:rPr>
        <w:t>y</w:t>
      </w:r>
      <w:r>
        <w:rPr>
          <w:rFonts w:ascii="Arial" w:eastAsia="Arial" w:hAnsi="Arial" w:cs="Arial"/>
          <w:color w:val="212121"/>
          <w:spacing w:val="1"/>
        </w:rPr>
        <w:t xml:space="preserve"> </w:t>
      </w:r>
      <w:r>
        <w:rPr>
          <w:rFonts w:ascii="Arial" w:eastAsia="Arial" w:hAnsi="Arial" w:cs="Arial"/>
          <w:color w:val="212121"/>
        </w:rPr>
        <w:t>of</w:t>
      </w:r>
      <w:r>
        <w:rPr>
          <w:rFonts w:ascii="Arial" w:eastAsia="Arial" w:hAnsi="Arial" w:cs="Arial"/>
          <w:color w:val="212121"/>
          <w:spacing w:val="9"/>
        </w:rPr>
        <w:t xml:space="preserve"> </w:t>
      </w:r>
      <w:r>
        <w:rPr>
          <w:rFonts w:ascii="Arial" w:eastAsia="Arial" w:hAnsi="Arial" w:cs="Arial"/>
          <w:color w:val="212121"/>
          <w:spacing w:val="1"/>
        </w:rPr>
        <w:t>s</w:t>
      </w:r>
      <w:r>
        <w:rPr>
          <w:rFonts w:ascii="Arial" w:eastAsia="Arial" w:hAnsi="Arial" w:cs="Arial"/>
          <w:color w:val="212121"/>
        </w:rPr>
        <w:t>o</w:t>
      </w:r>
      <w:r>
        <w:rPr>
          <w:rFonts w:ascii="Arial" w:eastAsia="Arial" w:hAnsi="Arial" w:cs="Arial"/>
          <w:color w:val="212121"/>
          <w:spacing w:val="-1"/>
        </w:rPr>
        <w:t>i</w:t>
      </w:r>
      <w:r>
        <w:rPr>
          <w:rFonts w:ascii="Arial" w:eastAsia="Arial" w:hAnsi="Arial" w:cs="Arial"/>
          <w:color w:val="212121"/>
        </w:rPr>
        <w:t>l n</w:t>
      </w:r>
      <w:r>
        <w:rPr>
          <w:rFonts w:ascii="Arial" w:eastAsia="Arial" w:hAnsi="Arial" w:cs="Arial"/>
          <w:color w:val="212121"/>
          <w:spacing w:val="-1"/>
        </w:rPr>
        <w:t>a</w:t>
      </w:r>
      <w:r>
        <w:rPr>
          <w:rFonts w:ascii="Arial" w:eastAsia="Arial" w:hAnsi="Arial" w:cs="Arial"/>
          <w:color w:val="212121"/>
          <w:spacing w:val="1"/>
        </w:rPr>
        <w:t>i</w:t>
      </w:r>
      <w:r>
        <w:rPr>
          <w:rFonts w:ascii="Arial" w:eastAsia="Arial" w:hAnsi="Arial" w:cs="Arial"/>
          <w:color w:val="212121"/>
          <w:spacing w:val="-1"/>
        </w:rPr>
        <w:t>l</w:t>
      </w:r>
      <w:r>
        <w:rPr>
          <w:rFonts w:ascii="Arial" w:eastAsia="Arial" w:hAnsi="Arial" w:cs="Arial"/>
          <w:color w:val="212121"/>
        </w:rPr>
        <w:t>ed</w:t>
      </w:r>
      <w:r>
        <w:rPr>
          <w:rFonts w:ascii="Arial" w:eastAsia="Arial" w:hAnsi="Arial" w:cs="Arial"/>
          <w:color w:val="212121"/>
          <w:spacing w:val="-9"/>
        </w:rPr>
        <w:t xml:space="preserve"> </w:t>
      </w:r>
      <w:r>
        <w:rPr>
          <w:rFonts w:ascii="Arial" w:eastAsia="Arial" w:hAnsi="Arial" w:cs="Arial"/>
          <w:color w:val="212121"/>
          <w:spacing w:val="-2"/>
        </w:rPr>
        <w:t>w</w:t>
      </w:r>
      <w:r>
        <w:rPr>
          <w:rFonts w:ascii="Arial" w:eastAsia="Arial" w:hAnsi="Arial" w:cs="Arial"/>
          <w:color w:val="212121"/>
          <w:spacing w:val="2"/>
        </w:rPr>
        <w:t>a</w:t>
      </w:r>
      <w:r>
        <w:rPr>
          <w:rFonts w:ascii="Arial" w:eastAsia="Arial" w:hAnsi="Arial" w:cs="Arial"/>
          <w:color w:val="212121"/>
          <w:spacing w:val="-1"/>
        </w:rPr>
        <w:t>ll</w:t>
      </w:r>
      <w:r>
        <w:rPr>
          <w:rFonts w:ascii="Arial" w:eastAsia="Arial" w:hAnsi="Arial" w:cs="Arial"/>
          <w:color w:val="212121"/>
        </w:rPr>
        <w:t>s</w:t>
      </w:r>
      <w:r>
        <w:rPr>
          <w:rFonts w:ascii="Arial" w:eastAsia="Arial" w:hAnsi="Arial" w:cs="Arial"/>
          <w:color w:val="212121"/>
          <w:spacing w:val="-10"/>
        </w:rPr>
        <w:t xml:space="preserve"> </w:t>
      </w:r>
      <w:r>
        <w:rPr>
          <w:rFonts w:ascii="Arial" w:eastAsia="Arial" w:hAnsi="Arial" w:cs="Arial"/>
          <w:color w:val="212121"/>
        </w:rPr>
        <w:t>u</w:t>
      </w:r>
      <w:r>
        <w:rPr>
          <w:rFonts w:ascii="Arial" w:eastAsia="Arial" w:hAnsi="Arial" w:cs="Arial"/>
          <w:color w:val="212121"/>
          <w:spacing w:val="3"/>
        </w:rPr>
        <w:t>s</w:t>
      </w:r>
      <w:r>
        <w:rPr>
          <w:rFonts w:ascii="Arial" w:eastAsia="Arial" w:hAnsi="Arial" w:cs="Arial"/>
          <w:color w:val="212121"/>
          <w:spacing w:val="-1"/>
        </w:rPr>
        <w:t>i</w:t>
      </w:r>
      <w:r>
        <w:rPr>
          <w:rFonts w:ascii="Arial" w:eastAsia="Arial" w:hAnsi="Arial" w:cs="Arial"/>
          <w:color w:val="212121"/>
        </w:rPr>
        <w:t>ng</w:t>
      </w:r>
      <w:r>
        <w:rPr>
          <w:rFonts w:ascii="Arial" w:eastAsia="Arial" w:hAnsi="Arial" w:cs="Arial"/>
          <w:color w:val="212121"/>
          <w:spacing w:val="-11"/>
        </w:rPr>
        <w:t xml:space="preserve"> </w:t>
      </w:r>
      <w:r>
        <w:rPr>
          <w:rFonts w:ascii="Arial" w:eastAsia="Arial" w:hAnsi="Arial" w:cs="Arial"/>
          <w:color w:val="212121"/>
          <w:spacing w:val="-1"/>
        </w:rPr>
        <w:t>li</w:t>
      </w:r>
      <w:r>
        <w:rPr>
          <w:rFonts w:ascii="Arial" w:eastAsia="Arial" w:hAnsi="Arial" w:cs="Arial"/>
          <w:color w:val="212121"/>
          <w:spacing w:val="4"/>
        </w:rPr>
        <w:t>m</w:t>
      </w:r>
      <w:r>
        <w:rPr>
          <w:rFonts w:ascii="Arial" w:eastAsia="Arial" w:hAnsi="Arial" w:cs="Arial"/>
          <w:color w:val="212121"/>
          <w:spacing w:val="-1"/>
        </w:rPr>
        <w:t>i</w:t>
      </w:r>
      <w:r>
        <w:rPr>
          <w:rFonts w:ascii="Arial" w:eastAsia="Arial" w:hAnsi="Arial" w:cs="Arial"/>
          <w:color w:val="212121"/>
        </w:rPr>
        <w:t>t</w:t>
      </w:r>
      <w:r>
        <w:rPr>
          <w:rFonts w:ascii="Arial" w:eastAsia="Arial" w:hAnsi="Arial" w:cs="Arial"/>
          <w:color w:val="212121"/>
          <w:spacing w:val="-10"/>
        </w:rPr>
        <w:t xml:space="preserve"> </w:t>
      </w:r>
      <w:r>
        <w:rPr>
          <w:rFonts w:ascii="Arial" w:eastAsia="Arial" w:hAnsi="Arial" w:cs="Arial"/>
          <w:color w:val="212121"/>
        </w:rPr>
        <w:t>e</w:t>
      </w:r>
      <w:r>
        <w:rPr>
          <w:rFonts w:ascii="Arial" w:eastAsia="Arial" w:hAnsi="Arial" w:cs="Arial"/>
          <w:color w:val="212121"/>
          <w:spacing w:val="1"/>
        </w:rPr>
        <w:t>q</w:t>
      </w:r>
      <w:r>
        <w:rPr>
          <w:rFonts w:ascii="Arial" w:eastAsia="Arial" w:hAnsi="Arial" w:cs="Arial"/>
          <w:color w:val="212121"/>
        </w:rPr>
        <w:t>u</w:t>
      </w:r>
      <w:r>
        <w:rPr>
          <w:rFonts w:ascii="Arial" w:eastAsia="Arial" w:hAnsi="Arial" w:cs="Arial"/>
          <w:color w:val="212121"/>
          <w:spacing w:val="1"/>
        </w:rPr>
        <w:t>il</w:t>
      </w:r>
      <w:r>
        <w:rPr>
          <w:rFonts w:ascii="Arial" w:eastAsia="Arial" w:hAnsi="Arial" w:cs="Arial"/>
          <w:color w:val="212121"/>
          <w:spacing w:val="-1"/>
        </w:rPr>
        <w:t>i</w:t>
      </w:r>
      <w:r>
        <w:rPr>
          <w:rFonts w:ascii="Arial" w:eastAsia="Arial" w:hAnsi="Arial" w:cs="Arial"/>
          <w:color w:val="212121"/>
        </w:rPr>
        <w:t>bri</w:t>
      </w:r>
      <w:r>
        <w:rPr>
          <w:rFonts w:ascii="Arial" w:eastAsia="Arial" w:hAnsi="Arial" w:cs="Arial"/>
          <w:color w:val="212121"/>
          <w:spacing w:val="-1"/>
        </w:rPr>
        <w:t>u</w:t>
      </w:r>
      <w:r>
        <w:rPr>
          <w:rFonts w:ascii="Arial" w:eastAsia="Arial" w:hAnsi="Arial" w:cs="Arial"/>
          <w:color w:val="212121"/>
        </w:rPr>
        <w:t>m</w:t>
      </w:r>
      <w:r>
        <w:rPr>
          <w:rFonts w:ascii="Arial" w:eastAsia="Arial" w:hAnsi="Arial" w:cs="Arial"/>
          <w:color w:val="212121"/>
          <w:spacing w:val="-13"/>
        </w:rPr>
        <w:t xml:space="preserve"> </w:t>
      </w:r>
      <w:r>
        <w:rPr>
          <w:rFonts w:ascii="Arial" w:eastAsia="Arial" w:hAnsi="Arial" w:cs="Arial"/>
          <w:color w:val="212121"/>
        </w:rPr>
        <w:t>a</w:t>
      </w:r>
      <w:r>
        <w:rPr>
          <w:rFonts w:ascii="Arial" w:eastAsia="Arial" w:hAnsi="Arial" w:cs="Arial"/>
          <w:color w:val="212121"/>
          <w:spacing w:val="-1"/>
        </w:rPr>
        <w:t>n</w:t>
      </w:r>
      <w:r>
        <w:rPr>
          <w:rFonts w:ascii="Arial" w:eastAsia="Arial" w:hAnsi="Arial" w:cs="Arial"/>
          <w:color w:val="212121"/>
        </w:rPr>
        <w:t>d</w:t>
      </w:r>
      <w:r>
        <w:rPr>
          <w:rFonts w:ascii="Arial" w:eastAsia="Arial" w:hAnsi="Arial" w:cs="Arial"/>
          <w:color w:val="212121"/>
          <w:spacing w:val="-11"/>
        </w:rPr>
        <w:t xml:space="preserve"> </w:t>
      </w:r>
      <w:r>
        <w:rPr>
          <w:rFonts w:ascii="Arial" w:eastAsia="Arial" w:hAnsi="Arial" w:cs="Arial"/>
          <w:color w:val="212121"/>
          <w:spacing w:val="2"/>
        </w:rPr>
        <w:t>f</w:t>
      </w:r>
      <w:r>
        <w:rPr>
          <w:rFonts w:ascii="Arial" w:eastAsia="Arial" w:hAnsi="Arial" w:cs="Arial"/>
          <w:color w:val="212121"/>
          <w:spacing w:val="-1"/>
        </w:rPr>
        <w:t>i</w:t>
      </w:r>
      <w:r>
        <w:rPr>
          <w:rFonts w:ascii="Arial" w:eastAsia="Arial" w:hAnsi="Arial" w:cs="Arial"/>
          <w:color w:val="212121"/>
          <w:spacing w:val="2"/>
        </w:rPr>
        <w:t>n</w:t>
      </w:r>
      <w:r>
        <w:rPr>
          <w:rFonts w:ascii="Arial" w:eastAsia="Arial" w:hAnsi="Arial" w:cs="Arial"/>
          <w:color w:val="212121"/>
          <w:spacing w:val="-1"/>
        </w:rPr>
        <w:t>i</w:t>
      </w:r>
      <w:r>
        <w:rPr>
          <w:rFonts w:ascii="Arial" w:eastAsia="Arial" w:hAnsi="Arial" w:cs="Arial"/>
          <w:color w:val="212121"/>
        </w:rPr>
        <w:t>te</w:t>
      </w:r>
      <w:r>
        <w:rPr>
          <w:rFonts w:ascii="Arial" w:eastAsia="Arial" w:hAnsi="Arial" w:cs="Arial"/>
          <w:color w:val="212121"/>
          <w:spacing w:val="-10"/>
        </w:rPr>
        <w:t xml:space="preserve"> </w:t>
      </w:r>
      <w:r>
        <w:rPr>
          <w:rFonts w:ascii="Arial" w:eastAsia="Arial" w:hAnsi="Arial" w:cs="Arial"/>
          <w:color w:val="212121"/>
        </w:rPr>
        <w:t>e</w:t>
      </w:r>
      <w:r>
        <w:rPr>
          <w:rFonts w:ascii="Arial" w:eastAsia="Arial" w:hAnsi="Arial" w:cs="Arial"/>
          <w:color w:val="212121"/>
          <w:spacing w:val="1"/>
        </w:rPr>
        <w:t>l</w:t>
      </w:r>
      <w:r>
        <w:rPr>
          <w:rFonts w:ascii="Arial" w:eastAsia="Arial" w:hAnsi="Arial" w:cs="Arial"/>
          <w:color w:val="212121"/>
        </w:rPr>
        <w:t>e</w:t>
      </w:r>
      <w:r>
        <w:rPr>
          <w:rFonts w:ascii="Arial" w:eastAsia="Arial" w:hAnsi="Arial" w:cs="Arial"/>
          <w:color w:val="212121"/>
          <w:spacing w:val="4"/>
        </w:rPr>
        <w:t>m</w:t>
      </w:r>
      <w:r>
        <w:rPr>
          <w:rFonts w:ascii="Arial" w:eastAsia="Arial" w:hAnsi="Arial" w:cs="Arial"/>
          <w:color w:val="212121"/>
        </w:rPr>
        <w:t>e</w:t>
      </w:r>
      <w:r>
        <w:rPr>
          <w:rFonts w:ascii="Arial" w:eastAsia="Arial" w:hAnsi="Arial" w:cs="Arial"/>
          <w:color w:val="212121"/>
          <w:spacing w:val="-1"/>
        </w:rPr>
        <w:t>n</w:t>
      </w:r>
      <w:r>
        <w:rPr>
          <w:rFonts w:ascii="Arial" w:eastAsia="Arial" w:hAnsi="Arial" w:cs="Arial"/>
          <w:color w:val="212121"/>
        </w:rPr>
        <w:t>t</w:t>
      </w:r>
      <w:r>
        <w:rPr>
          <w:rFonts w:ascii="Arial" w:eastAsia="Arial" w:hAnsi="Arial" w:cs="Arial"/>
          <w:color w:val="212121"/>
          <w:spacing w:val="-15"/>
        </w:rPr>
        <w:t xml:space="preserve"> </w:t>
      </w:r>
      <w:r>
        <w:rPr>
          <w:rFonts w:ascii="Arial" w:eastAsia="Arial" w:hAnsi="Arial" w:cs="Arial"/>
          <w:color w:val="212121"/>
          <w:spacing w:val="2"/>
        </w:rPr>
        <w:t>m</w:t>
      </w:r>
      <w:r>
        <w:rPr>
          <w:rFonts w:ascii="Arial" w:eastAsia="Arial" w:hAnsi="Arial" w:cs="Arial"/>
          <w:color w:val="212121"/>
        </w:rPr>
        <w:t>et</w:t>
      </w:r>
      <w:r>
        <w:rPr>
          <w:rFonts w:ascii="Arial" w:eastAsia="Arial" w:hAnsi="Arial" w:cs="Arial"/>
          <w:color w:val="212121"/>
          <w:spacing w:val="-1"/>
        </w:rPr>
        <w:t>h</w:t>
      </w:r>
      <w:r>
        <w:rPr>
          <w:rFonts w:ascii="Arial" w:eastAsia="Arial" w:hAnsi="Arial" w:cs="Arial"/>
          <w:color w:val="212121"/>
          <w:spacing w:val="2"/>
        </w:rPr>
        <w:t>o</w:t>
      </w:r>
      <w:r>
        <w:rPr>
          <w:rFonts w:ascii="Arial" w:eastAsia="Arial" w:hAnsi="Arial" w:cs="Arial"/>
          <w:color w:val="212121"/>
        </w:rPr>
        <w:t>d</w:t>
      </w:r>
      <w:r>
        <w:rPr>
          <w:rFonts w:ascii="Arial" w:eastAsia="Arial" w:hAnsi="Arial" w:cs="Arial"/>
          <w:color w:val="212121"/>
          <w:spacing w:val="1"/>
        </w:rPr>
        <w:t>s</w:t>
      </w:r>
      <w:r>
        <w:rPr>
          <w:rFonts w:ascii="Arial" w:eastAsia="Arial" w:hAnsi="Arial" w:cs="Arial"/>
          <w:color w:val="212121"/>
        </w:rPr>
        <w:t>.</w:t>
      </w:r>
      <w:r>
        <w:rPr>
          <w:rFonts w:ascii="Arial" w:eastAsia="Arial" w:hAnsi="Arial" w:cs="Arial"/>
          <w:color w:val="212121"/>
          <w:spacing w:val="-5"/>
        </w:rPr>
        <w:t xml:space="preserve"> </w:t>
      </w:r>
      <w:r>
        <w:rPr>
          <w:rFonts w:ascii="Arial" w:eastAsia="Arial" w:hAnsi="Arial" w:cs="Arial"/>
          <w:i/>
          <w:color w:val="212121"/>
        </w:rPr>
        <w:t>T</w:t>
      </w:r>
      <w:r>
        <w:rPr>
          <w:rFonts w:ascii="Arial" w:eastAsia="Arial" w:hAnsi="Arial" w:cs="Arial"/>
          <w:i/>
          <w:color w:val="212121"/>
          <w:spacing w:val="1"/>
        </w:rPr>
        <w:t>r</w:t>
      </w:r>
      <w:r>
        <w:rPr>
          <w:rFonts w:ascii="Arial" w:eastAsia="Arial" w:hAnsi="Arial" w:cs="Arial"/>
          <w:i/>
          <w:color w:val="212121"/>
        </w:rPr>
        <w:t>a</w:t>
      </w:r>
      <w:r>
        <w:rPr>
          <w:rFonts w:ascii="Arial" w:eastAsia="Arial" w:hAnsi="Arial" w:cs="Arial"/>
          <w:i/>
          <w:color w:val="212121"/>
          <w:spacing w:val="-1"/>
        </w:rPr>
        <w:t>n</w:t>
      </w:r>
      <w:r>
        <w:rPr>
          <w:rFonts w:ascii="Arial" w:eastAsia="Arial" w:hAnsi="Arial" w:cs="Arial"/>
          <w:i/>
          <w:color w:val="212121"/>
          <w:spacing w:val="1"/>
        </w:rPr>
        <w:t>s</w:t>
      </w:r>
      <w:r>
        <w:rPr>
          <w:rFonts w:ascii="Arial" w:eastAsia="Arial" w:hAnsi="Arial" w:cs="Arial"/>
          <w:i/>
          <w:color w:val="212121"/>
        </w:rPr>
        <w:t>p</w:t>
      </w:r>
      <w:r>
        <w:rPr>
          <w:rFonts w:ascii="Arial" w:eastAsia="Arial" w:hAnsi="Arial" w:cs="Arial"/>
          <w:i/>
          <w:color w:val="212121"/>
          <w:spacing w:val="-1"/>
        </w:rPr>
        <w:t>o</w:t>
      </w:r>
      <w:r>
        <w:rPr>
          <w:rFonts w:ascii="Arial" w:eastAsia="Arial" w:hAnsi="Arial" w:cs="Arial"/>
          <w:i/>
          <w:color w:val="212121"/>
          <w:spacing w:val="1"/>
        </w:rPr>
        <w:t>r</w:t>
      </w:r>
      <w:r>
        <w:rPr>
          <w:rFonts w:ascii="Arial" w:eastAsia="Arial" w:hAnsi="Arial" w:cs="Arial"/>
          <w:i/>
          <w:color w:val="212121"/>
          <w:spacing w:val="2"/>
        </w:rPr>
        <w:t>t</w:t>
      </w:r>
      <w:r>
        <w:rPr>
          <w:rFonts w:ascii="Arial" w:eastAsia="Arial" w:hAnsi="Arial" w:cs="Arial"/>
          <w:i/>
          <w:color w:val="212121"/>
        </w:rPr>
        <w:t>at</w:t>
      </w:r>
      <w:r>
        <w:rPr>
          <w:rFonts w:ascii="Arial" w:eastAsia="Arial" w:hAnsi="Arial" w:cs="Arial"/>
          <w:i/>
          <w:color w:val="212121"/>
          <w:spacing w:val="1"/>
        </w:rPr>
        <w:t>i</w:t>
      </w:r>
      <w:r>
        <w:rPr>
          <w:rFonts w:ascii="Arial" w:eastAsia="Arial" w:hAnsi="Arial" w:cs="Arial"/>
          <w:i/>
          <w:color w:val="212121"/>
        </w:rPr>
        <w:t>on</w:t>
      </w:r>
      <w:r>
        <w:rPr>
          <w:rFonts w:ascii="Arial" w:eastAsia="Arial" w:hAnsi="Arial" w:cs="Arial"/>
          <w:i/>
          <w:color w:val="212121"/>
          <w:spacing w:val="-21"/>
        </w:rPr>
        <w:t xml:space="preserve"> </w:t>
      </w:r>
      <w:r>
        <w:rPr>
          <w:rFonts w:ascii="Arial" w:eastAsia="Arial" w:hAnsi="Arial" w:cs="Arial"/>
          <w:i/>
          <w:color w:val="212121"/>
          <w:spacing w:val="1"/>
        </w:rPr>
        <w:t>G</w:t>
      </w:r>
      <w:r>
        <w:rPr>
          <w:rFonts w:ascii="Arial" w:eastAsia="Arial" w:hAnsi="Arial" w:cs="Arial"/>
          <w:i/>
          <w:color w:val="212121"/>
          <w:spacing w:val="2"/>
        </w:rPr>
        <w:t>eo</w:t>
      </w:r>
      <w:r>
        <w:rPr>
          <w:rFonts w:ascii="Arial" w:eastAsia="Arial" w:hAnsi="Arial" w:cs="Arial"/>
          <w:i/>
          <w:color w:val="212121"/>
        </w:rPr>
        <w:t>tech</w:t>
      </w:r>
      <w:r>
        <w:rPr>
          <w:rFonts w:ascii="Arial" w:eastAsia="Arial" w:hAnsi="Arial" w:cs="Arial"/>
          <w:i/>
          <w:color w:val="212121"/>
          <w:spacing w:val="-1"/>
        </w:rPr>
        <w:t>ni</w:t>
      </w:r>
      <w:r>
        <w:rPr>
          <w:rFonts w:ascii="Arial" w:eastAsia="Arial" w:hAnsi="Arial" w:cs="Arial"/>
          <w:i/>
          <w:color w:val="212121"/>
          <w:spacing w:val="1"/>
        </w:rPr>
        <w:t>c</w:t>
      </w:r>
      <w:r>
        <w:rPr>
          <w:rFonts w:ascii="Arial" w:eastAsia="Arial" w:hAnsi="Arial" w:cs="Arial"/>
          <w:i/>
          <w:color w:val="212121"/>
          <w:spacing w:val="5"/>
        </w:rPr>
        <w:t>s</w:t>
      </w:r>
      <w:r>
        <w:rPr>
          <w:rFonts w:ascii="Arial" w:eastAsia="Arial" w:hAnsi="Arial" w:cs="Arial"/>
          <w:color w:val="212121"/>
        </w:rPr>
        <w:t>,</w:t>
      </w:r>
      <w:r>
        <w:rPr>
          <w:rFonts w:ascii="Arial" w:eastAsia="Arial" w:hAnsi="Arial" w:cs="Arial"/>
          <w:color w:val="212121"/>
          <w:spacing w:val="-12"/>
        </w:rPr>
        <w:t xml:space="preserve"> </w:t>
      </w:r>
      <w:r>
        <w:rPr>
          <w:rFonts w:ascii="Arial" w:eastAsia="Arial" w:hAnsi="Arial" w:cs="Arial"/>
          <w:i/>
          <w:color w:val="212121"/>
          <w:spacing w:val="2"/>
        </w:rPr>
        <w:t>2</w:t>
      </w:r>
      <w:r>
        <w:rPr>
          <w:rFonts w:ascii="Arial" w:eastAsia="Arial" w:hAnsi="Arial" w:cs="Arial"/>
          <w:i/>
          <w:color w:val="212121"/>
        </w:rPr>
        <w:t>6</w:t>
      </w:r>
      <w:r>
        <w:rPr>
          <w:rFonts w:ascii="Arial" w:eastAsia="Arial" w:hAnsi="Arial" w:cs="Arial"/>
          <w:color w:val="212121"/>
        </w:rPr>
        <w:t>,</w:t>
      </w:r>
    </w:p>
    <w:p w14:paraId="3B73A948" w14:textId="77777777" w:rsidR="00D637EC" w:rsidRDefault="00C635FC">
      <w:pPr>
        <w:spacing w:before="3"/>
        <w:ind w:left="839"/>
        <w:rPr>
          <w:rFonts w:ascii="Arial" w:eastAsia="Arial" w:hAnsi="Arial" w:cs="Arial"/>
        </w:rPr>
      </w:pPr>
      <w:r>
        <w:rPr>
          <w:rFonts w:ascii="Arial" w:eastAsia="Arial" w:hAnsi="Arial" w:cs="Arial"/>
          <w:color w:val="212121"/>
        </w:rPr>
        <w:t>1</w:t>
      </w:r>
      <w:r>
        <w:rPr>
          <w:rFonts w:ascii="Arial" w:eastAsia="Arial" w:hAnsi="Arial" w:cs="Arial"/>
          <w:color w:val="212121"/>
          <w:spacing w:val="-1"/>
        </w:rPr>
        <w:t>0</w:t>
      </w:r>
      <w:r>
        <w:rPr>
          <w:rFonts w:ascii="Arial" w:eastAsia="Arial" w:hAnsi="Arial" w:cs="Arial"/>
          <w:color w:val="212121"/>
        </w:rPr>
        <w:t>0</w:t>
      </w:r>
      <w:r>
        <w:rPr>
          <w:rFonts w:ascii="Arial" w:eastAsia="Arial" w:hAnsi="Arial" w:cs="Arial"/>
          <w:color w:val="212121"/>
          <w:spacing w:val="1"/>
        </w:rPr>
        <w:t>4</w:t>
      </w:r>
      <w:r>
        <w:rPr>
          <w:rFonts w:ascii="Arial" w:eastAsia="Arial" w:hAnsi="Arial" w:cs="Arial"/>
          <w:color w:val="212121"/>
        </w:rPr>
        <w:t>5</w:t>
      </w:r>
      <w:r>
        <w:rPr>
          <w:rFonts w:ascii="Arial" w:eastAsia="Arial" w:hAnsi="Arial" w:cs="Arial"/>
          <w:color w:val="212121"/>
          <w:spacing w:val="-1"/>
        </w:rPr>
        <w:t>4</w:t>
      </w:r>
      <w:r>
        <w:rPr>
          <w:rFonts w:ascii="Arial" w:eastAsia="Arial" w:hAnsi="Arial" w:cs="Arial"/>
          <w:color w:val="212121"/>
        </w:rPr>
        <w:t>.</w:t>
      </w:r>
    </w:p>
    <w:p w14:paraId="5F320DCA" w14:textId="77777777" w:rsidR="00D637EC" w:rsidRDefault="00C635FC">
      <w:pPr>
        <w:spacing w:before="34" w:line="275" w:lineRule="auto"/>
        <w:ind w:left="839" w:right="91" w:hanging="360"/>
        <w:rPr>
          <w:rFonts w:ascii="Arial" w:eastAsia="Arial" w:hAnsi="Arial" w:cs="Arial"/>
        </w:rPr>
      </w:pPr>
      <w:r>
        <w:rPr>
          <w:rFonts w:ascii="Arial" w:eastAsia="Arial" w:hAnsi="Arial" w:cs="Arial"/>
          <w:color w:val="212121"/>
        </w:rPr>
        <w:t xml:space="preserve">3.  </w:t>
      </w:r>
      <w:r>
        <w:rPr>
          <w:rFonts w:ascii="Arial" w:eastAsia="Arial" w:hAnsi="Arial" w:cs="Arial"/>
          <w:color w:val="212121"/>
          <w:spacing w:val="27"/>
        </w:rPr>
        <w:t xml:space="preserve"> </w:t>
      </w:r>
      <w:r>
        <w:rPr>
          <w:rFonts w:ascii="Arial" w:eastAsia="Arial" w:hAnsi="Arial" w:cs="Arial"/>
          <w:color w:val="212121"/>
        </w:rPr>
        <w:t>L</w:t>
      </w:r>
      <w:r>
        <w:rPr>
          <w:rFonts w:ascii="Arial" w:eastAsia="Arial" w:hAnsi="Arial" w:cs="Arial"/>
          <w:color w:val="212121"/>
          <w:spacing w:val="-1"/>
        </w:rPr>
        <w:t>i</w:t>
      </w:r>
      <w:r>
        <w:rPr>
          <w:rFonts w:ascii="Arial" w:eastAsia="Arial" w:hAnsi="Arial" w:cs="Arial"/>
          <w:color w:val="212121"/>
          <w:spacing w:val="4"/>
        </w:rPr>
        <w:t>m</w:t>
      </w:r>
      <w:r>
        <w:rPr>
          <w:rFonts w:ascii="Arial" w:eastAsia="Arial" w:hAnsi="Arial" w:cs="Arial"/>
          <w:color w:val="212121"/>
        </w:rPr>
        <w:t>a,</w:t>
      </w:r>
      <w:r>
        <w:rPr>
          <w:rFonts w:ascii="Arial" w:eastAsia="Arial" w:hAnsi="Arial" w:cs="Arial"/>
          <w:color w:val="212121"/>
          <w:spacing w:val="-13"/>
        </w:rPr>
        <w:t xml:space="preserve"> </w:t>
      </w:r>
      <w:r>
        <w:rPr>
          <w:rFonts w:ascii="Arial" w:eastAsia="Arial" w:hAnsi="Arial" w:cs="Arial"/>
          <w:color w:val="212121"/>
          <w:spacing w:val="-1"/>
        </w:rPr>
        <w:t>A</w:t>
      </w:r>
      <w:r>
        <w:rPr>
          <w:rFonts w:ascii="Arial" w:eastAsia="Arial" w:hAnsi="Arial" w:cs="Arial"/>
          <w:color w:val="212121"/>
        </w:rPr>
        <w:t>.</w:t>
      </w:r>
      <w:r>
        <w:rPr>
          <w:rFonts w:ascii="Arial" w:eastAsia="Arial" w:hAnsi="Arial" w:cs="Arial"/>
          <w:color w:val="212121"/>
          <w:spacing w:val="-7"/>
        </w:rPr>
        <w:t xml:space="preserve"> </w:t>
      </w:r>
      <w:r>
        <w:rPr>
          <w:rFonts w:ascii="Arial" w:eastAsia="Arial" w:hAnsi="Arial" w:cs="Arial"/>
          <w:color w:val="212121"/>
          <w:spacing w:val="1"/>
        </w:rPr>
        <w:t>P</w:t>
      </w:r>
      <w:r>
        <w:rPr>
          <w:rFonts w:ascii="Arial" w:eastAsia="Arial" w:hAnsi="Arial" w:cs="Arial"/>
          <w:color w:val="212121"/>
        </w:rPr>
        <w:t>.,</w:t>
      </w:r>
      <w:r>
        <w:rPr>
          <w:rFonts w:ascii="Arial" w:eastAsia="Arial" w:hAnsi="Arial" w:cs="Arial"/>
          <w:color w:val="212121"/>
          <w:spacing w:val="-10"/>
        </w:rPr>
        <w:t xml:space="preserve"> </w:t>
      </w:r>
      <w:r>
        <w:rPr>
          <w:rFonts w:ascii="Arial" w:eastAsia="Arial" w:hAnsi="Arial" w:cs="Arial"/>
          <w:color w:val="212121"/>
          <w:spacing w:val="3"/>
        </w:rPr>
        <w:t>G</w:t>
      </w:r>
      <w:r>
        <w:rPr>
          <w:rFonts w:ascii="Arial" w:eastAsia="Arial" w:hAnsi="Arial" w:cs="Arial"/>
          <w:color w:val="212121"/>
        </w:rPr>
        <w:t>er</w:t>
      </w:r>
      <w:r>
        <w:rPr>
          <w:rFonts w:ascii="Arial" w:eastAsia="Arial" w:hAnsi="Arial" w:cs="Arial"/>
          <w:color w:val="212121"/>
          <w:spacing w:val="2"/>
        </w:rPr>
        <w:t>s</w:t>
      </w:r>
      <w:r>
        <w:rPr>
          <w:rFonts w:ascii="Arial" w:eastAsia="Arial" w:hAnsi="Arial" w:cs="Arial"/>
          <w:color w:val="212121"/>
          <w:spacing w:val="1"/>
        </w:rPr>
        <w:t>c</w:t>
      </w:r>
      <w:r>
        <w:rPr>
          <w:rFonts w:ascii="Arial" w:eastAsia="Arial" w:hAnsi="Arial" w:cs="Arial"/>
          <w:color w:val="212121"/>
        </w:rPr>
        <w:t>o</w:t>
      </w:r>
      <w:r>
        <w:rPr>
          <w:rFonts w:ascii="Arial" w:eastAsia="Arial" w:hAnsi="Arial" w:cs="Arial"/>
          <w:color w:val="212121"/>
          <w:spacing w:val="-2"/>
        </w:rPr>
        <w:t>v</w:t>
      </w:r>
      <w:r>
        <w:rPr>
          <w:rFonts w:ascii="Arial" w:eastAsia="Arial" w:hAnsi="Arial" w:cs="Arial"/>
          <w:color w:val="212121"/>
          <w:spacing w:val="-1"/>
        </w:rPr>
        <w:t>i</w:t>
      </w:r>
      <w:r>
        <w:rPr>
          <w:rFonts w:ascii="Arial" w:eastAsia="Arial" w:hAnsi="Arial" w:cs="Arial"/>
          <w:color w:val="212121"/>
          <w:spacing w:val="1"/>
        </w:rPr>
        <w:t>c</w:t>
      </w:r>
      <w:r>
        <w:rPr>
          <w:rFonts w:ascii="Arial" w:eastAsia="Arial" w:hAnsi="Arial" w:cs="Arial"/>
          <w:color w:val="212121"/>
        </w:rPr>
        <w:t>h,</w:t>
      </w:r>
      <w:r>
        <w:rPr>
          <w:rFonts w:ascii="Arial" w:eastAsia="Arial" w:hAnsi="Arial" w:cs="Arial"/>
          <w:color w:val="212121"/>
          <w:spacing w:val="-17"/>
        </w:rPr>
        <w:t xml:space="preserve"> </w:t>
      </w:r>
      <w:r>
        <w:rPr>
          <w:rFonts w:ascii="Arial" w:eastAsia="Arial" w:hAnsi="Arial" w:cs="Arial"/>
          <w:color w:val="212121"/>
        </w:rPr>
        <w:t>D.</w:t>
      </w:r>
      <w:r>
        <w:rPr>
          <w:rFonts w:ascii="Arial" w:eastAsia="Arial" w:hAnsi="Arial" w:cs="Arial"/>
          <w:color w:val="212121"/>
          <w:spacing w:val="-5"/>
        </w:rPr>
        <w:t xml:space="preserve"> </w:t>
      </w:r>
      <w:r>
        <w:rPr>
          <w:rFonts w:ascii="Arial" w:eastAsia="Arial" w:hAnsi="Arial" w:cs="Arial"/>
          <w:color w:val="212121"/>
        </w:rPr>
        <w:t>M.</w:t>
      </w:r>
      <w:r>
        <w:rPr>
          <w:rFonts w:ascii="Arial" w:eastAsia="Arial" w:hAnsi="Arial" w:cs="Arial"/>
          <w:color w:val="212121"/>
          <w:spacing w:val="-8"/>
        </w:rPr>
        <w:t xml:space="preserve"> </w:t>
      </w:r>
      <w:r>
        <w:rPr>
          <w:rFonts w:ascii="Arial" w:eastAsia="Arial" w:hAnsi="Arial" w:cs="Arial"/>
          <w:color w:val="212121"/>
          <w:spacing w:val="-1"/>
        </w:rPr>
        <w:t>S</w:t>
      </w:r>
      <w:r>
        <w:rPr>
          <w:rFonts w:ascii="Arial" w:eastAsia="Arial" w:hAnsi="Arial" w:cs="Arial"/>
          <w:color w:val="212121"/>
        </w:rPr>
        <w:t>.,</w:t>
      </w:r>
      <w:r>
        <w:rPr>
          <w:rFonts w:ascii="Arial" w:eastAsia="Arial" w:hAnsi="Arial" w:cs="Arial"/>
          <w:color w:val="212121"/>
          <w:spacing w:val="-8"/>
        </w:rPr>
        <w:t xml:space="preserve"> </w:t>
      </w:r>
      <w:r>
        <w:rPr>
          <w:rFonts w:ascii="Arial" w:eastAsia="Arial" w:hAnsi="Arial" w:cs="Arial"/>
          <w:color w:val="212121"/>
        </w:rPr>
        <w:t>&amp;</w:t>
      </w:r>
      <w:r>
        <w:rPr>
          <w:rFonts w:ascii="Arial" w:eastAsia="Arial" w:hAnsi="Arial" w:cs="Arial"/>
          <w:color w:val="212121"/>
          <w:spacing w:val="-5"/>
        </w:rPr>
        <w:t xml:space="preserve"> </w:t>
      </w:r>
      <w:proofErr w:type="spellStart"/>
      <w:r>
        <w:rPr>
          <w:rFonts w:ascii="Arial" w:eastAsia="Arial" w:hAnsi="Arial" w:cs="Arial"/>
          <w:color w:val="212121"/>
          <w:spacing w:val="-1"/>
        </w:rPr>
        <w:t>S</w:t>
      </w:r>
      <w:r>
        <w:rPr>
          <w:rFonts w:ascii="Arial" w:eastAsia="Arial" w:hAnsi="Arial" w:cs="Arial"/>
          <w:color w:val="212121"/>
          <w:spacing w:val="4"/>
        </w:rPr>
        <w:t>a</w:t>
      </w:r>
      <w:r>
        <w:rPr>
          <w:rFonts w:ascii="Arial" w:eastAsia="Arial" w:hAnsi="Arial" w:cs="Arial"/>
          <w:color w:val="212121"/>
          <w:spacing w:val="-4"/>
        </w:rPr>
        <w:t>y</w:t>
      </w:r>
      <w:r>
        <w:rPr>
          <w:rFonts w:ascii="Arial" w:eastAsia="Arial" w:hAnsi="Arial" w:cs="Arial"/>
          <w:color w:val="212121"/>
        </w:rPr>
        <w:t>ã</w:t>
      </w:r>
      <w:r>
        <w:rPr>
          <w:rFonts w:ascii="Arial" w:eastAsia="Arial" w:hAnsi="Arial" w:cs="Arial"/>
          <w:color w:val="212121"/>
          <w:spacing w:val="-1"/>
        </w:rPr>
        <w:t>o</w:t>
      </w:r>
      <w:proofErr w:type="spellEnd"/>
      <w:r>
        <w:rPr>
          <w:rFonts w:ascii="Arial" w:eastAsia="Arial" w:hAnsi="Arial" w:cs="Arial"/>
          <w:color w:val="212121"/>
        </w:rPr>
        <w:t>,</w:t>
      </w:r>
      <w:r>
        <w:rPr>
          <w:rFonts w:ascii="Arial" w:eastAsia="Arial" w:hAnsi="Arial" w:cs="Arial"/>
          <w:color w:val="212121"/>
          <w:spacing w:val="-9"/>
        </w:rPr>
        <w:t xml:space="preserve"> </w:t>
      </w:r>
      <w:r>
        <w:rPr>
          <w:rFonts w:ascii="Arial" w:eastAsia="Arial" w:hAnsi="Arial" w:cs="Arial"/>
          <w:color w:val="212121"/>
          <w:spacing w:val="-1"/>
        </w:rPr>
        <w:t>A</w:t>
      </w:r>
      <w:r>
        <w:rPr>
          <w:rFonts w:ascii="Arial" w:eastAsia="Arial" w:hAnsi="Arial" w:cs="Arial"/>
          <w:color w:val="212121"/>
        </w:rPr>
        <w:t>.</w:t>
      </w:r>
      <w:r>
        <w:rPr>
          <w:rFonts w:ascii="Arial" w:eastAsia="Arial" w:hAnsi="Arial" w:cs="Arial"/>
          <w:color w:val="212121"/>
          <w:spacing w:val="-7"/>
        </w:rPr>
        <w:t xml:space="preserve"> </w:t>
      </w:r>
      <w:r>
        <w:rPr>
          <w:rFonts w:ascii="Arial" w:eastAsia="Arial" w:hAnsi="Arial" w:cs="Arial"/>
          <w:color w:val="212121"/>
          <w:spacing w:val="-1"/>
        </w:rPr>
        <w:t>S</w:t>
      </w:r>
      <w:r>
        <w:rPr>
          <w:rFonts w:ascii="Arial" w:eastAsia="Arial" w:hAnsi="Arial" w:cs="Arial"/>
          <w:color w:val="212121"/>
        </w:rPr>
        <w:t>.</w:t>
      </w:r>
      <w:r>
        <w:rPr>
          <w:rFonts w:ascii="Arial" w:eastAsia="Arial" w:hAnsi="Arial" w:cs="Arial"/>
          <w:color w:val="212121"/>
          <w:spacing w:val="-7"/>
        </w:rPr>
        <w:t xml:space="preserve"> </w:t>
      </w:r>
      <w:r>
        <w:rPr>
          <w:rFonts w:ascii="Arial" w:eastAsia="Arial" w:hAnsi="Arial" w:cs="Arial"/>
          <w:color w:val="212121"/>
        </w:rPr>
        <w:t>F.</w:t>
      </w:r>
      <w:r>
        <w:rPr>
          <w:rFonts w:ascii="Arial" w:eastAsia="Arial" w:hAnsi="Arial" w:cs="Arial"/>
          <w:color w:val="212121"/>
          <w:spacing w:val="-7"/>
        </w:rPr>
        <w:t xml:space="preserve"> </w:t>
      </w:r>
      <w:r>
        <w:rPr>
          <w:rFonts w:ascii="Arial" w:eastAsia="Arial" w:hAnsi="Arial" w:cs="Arial"/>
          <w:color w:val="212121"/>
          <w:spacing w:val="1"/>
        </w:rPr>
        <w:t>J</w:t>
      </w:r>
      <w:r>
        <w:rPr>
          <w:rFonts w:ascii="Arial" w:eastAsia="Arial" w:hAnsi="Arial" w:cs="Arial"/>
          <w:color w:val="212121"/>
        </w:rPr>
        <w:t>.</w:t>
      </w:r>
      <w:r>
        <w:rPr>
          <w:rFonts w:ascii="Arial" w:eastAsia="Arial" w:hAnsi="Arial" w:cs="Arial"/>
          <w:color w:val="212121"/>
          <w:spacing w:val="-10"/>
        </w:rPr>
        <w:t xml:space="preserve"> </w:t>
      </w:r>
      <w:r>
        <w:rPr>
          <w:rFonts w:ascii="Arial" w:eastAsia="Arial" w:hAnsi="Arial" w:cs="Arial"/>
          <w:color w:val="212121"/>
          <w:spacing w:val="3"/>
        </w:rPr>
        <w:t>(</w:t>
      </w:r>
      <w:r>
        <w:rPr>
          <w:rFonts w:ascii="Arial" w:eastAsia="Arial" w:hAnsi="Arial" w:cs="Arial"/>
          <w:color w:val="212121"/>
        </w:rPr>
        <w:t>2</w:t>
      </w:r>
      <w:r>
        <w:rPr>
          <w:rFonts w:ascii="Arial" w:eastAsia="Arial" w:hAnsi="Arial" w:cs="Arial"/>
          <w:color w:val="212121"/>
          <w:spacing w:val="-1"/>
        </w:rPr>
        <w:t>0</w:t>
      </w:r>
      <w:r>
        <w:rPr>
          <w:rFonts w:ascii="Arial" w:eastAsia="Arial" w:hAnsi="Arial" w:cs="Arial"/>
          <w:color w:val="212121"/>
        </w:rPr>
        <w:t>0</w:t>
      </w:r>
      <w:r>
        <w:rPr>
          <w:rFonts w:ascii="Arial" w:eastAsia="Arial" w:hAnsi="Arial" w:cs="Arial"/>
          <w:color w:val="212121"/>
          <w:spacing w:val="-1"/>
        </w:rPr>
        <w:t>4</w:t>
      </w:r>
      <w:r>
        <w:rPr>
          <w:rFonts w:ascii="Arial" w:eastAsia="Arial" w:hAnsi="Arial" w:cs="Arial"/>
          <w:color w:val="212121"/>
          <w:spacing w:val="1"/>
        </w:rPr>
        <w:t>)</w:t>
      </w:r>
      <w:r>
        <w:rPr>
          <w:rFonts w:ascii="Arial" w:eastAsia="Arial" w:hAnsi="Arial" w:cs="Arial"/>
          <w:color w:val="212121"/>
        </w:rPr>
        <w:t>.</w:t>
      </w:r>
      <w:r>
        <w:rPr>
          <w:rFonts w:ascii="Arial" w:eastAsia="Arial" w:hAnsi="Arial" w:cs="Arial"/>
          <w:color w:val="212121"/>
          <w:spacing w:val="-11"/>
        </w:rPr>
        <w:t xml:space="preserve"> </w:t>
      </w:r>
      <w:r>
        <w:rPr>
          <w:rFonts w:ascii="Arial" w:eastAsia="Arial" w:hAnsi="Arial" w:cs="Arial"/>
          <w:color w:val="212121"/>
        </w:rPr>
        <w:t>C</w:t>
      </w:r>
      <w:r>
        <w:rPr>
          <w:rFonts w:ascii="Arial" w:eastAsia="Arial" w:hAnsi="Arial" w:cs="Arial"/>
          <w:color w:val="212121"/>
          <w:spacing w:val="2"/>
        </w:rPr>
        <w:t>o</w:t>
      </w:r>
      <w:r>
        <w:rPr>
          <w:rFonts w:ascii="Arial" w:eastAsia="Arial" w:hAnsi="Arial" w:cs="Arial"/>
          <w:color w:val="212121"/>
        </w:rPr>
        <w:t>n</w:t>
      </w:r>
      <w:r>
        <w:rPr>
          <w:rFonts w:ascii="Arial" w:eastAsia="Arial" w:hAnsi="Arial" w:cs="Arial"/>
          <w:color w:val="212121"/>
          <w:spacing w:val="1"/>
        </w:rPr>
        <w:t>s</w:t>
      </w:r>
      <w:r>
        <w:rPr>
          <w:rFonts w:ascii="Arial" w:eastAsia="Arial" w:hAnsi="Arial" w:cs="Arial"/>
          <w:color w:val="212121"/>
          <w:spacing w:val="-1"/>
        </w:rPr>
        <w:t>i</w:t>
      </w:r>
      <w:r>
        <w:rPr>
          <w:rFonts w:ascii="Arial" w:eastAsia="Arial" w:hAnsi="Arial" w:cs="Arial"/>
          <w:color w:val="212121"/>
          <w:spacing w:val="2"/>
        </w:rPr>
        <w:t>d</w:t>
      </w:r>
      <w:r>
        <w:rPr>
          <w:rFonts w:ascii="Arial" w:eastAsia="Arial" w:hAnsi="Arial" w:cs="Arial"/>
          <w:color w:val="212121"/>
        </w:rPr>
        <w:t>erat</w:t>
      </w:r>
      <w:r>
        <w:rPr>
          <w:rFonts w:ascii="Arial" w:eastAsia="Arial" w:hAnsi="Arial" w:cs="Arial"/>
          <w:color w:val="212121"/>
          <w:spacing w:val="1"/>
        </w:rPr>
        <w:t>i</w:t>
      </w:r>
      <w:r>
        <w:rPr>
          <w:rFonts w:ascii="Arial" w:eastAsia="Arial" w:hAnsi="Arial" w:cs="Arial"/>
          <w:color w:val="212121"/>
        </w:rPr>
        <w:t>o</w:t>
      </w:r>
      <w:r>
        <w:rPr>
          <w:rFonts w:ascii="Arial" w:eastAsia="Arial" w:hAnsi="Arial" w:cs="Arial"/>
          <w:color w:val="212121"/>
          <w:spacing w:val="-1"/>
        </w:rPr>
        <w:t>n</w:t>
      </w:r>
      <w:r>
        <w:rPr>
          <w:rFonts w:ascii="Arial" w:eastAsia="Arial" w:hAnsi="Arial" w:cs="Arial"/>
          <w:color w:val="212121"/>
        </w:rPr>
        <w:t>s</w:t>
      </w:r>
      <w:r>
        <w:rPr>
          <w:rFonts w:ascii="Arial" w:eastAsia="Arial" w:hAnsi="Arial" w:cs="Arial"/>
          <w:color w:val="212121"/>
          <w:spacing w:val="-17"/>
        </w:rPr>
        <w:t xml:space="preserve"> </w:t>
      </w:r>
      <w:r>
        <w:rPr>
          <w:rFonts w:ascii="Arial" w:eastAsia="Arial" w:hAnsi="Arial" w:cs="Arial"/>
          <w:color w:val="212121"/>
        </w:rPr>
        <w:t>on</w:t>
      </w:r>
      <w:r>
        <w:rPr>
          <w:rFonts w:ascii="Arial" w:eastAsia="Arial" w:hAnsi="Arial" w:cs="Arial"/>
          <w:color w:val="212121"/>
          <w:spacing w:val="-8"/>
        </w:rPr>
        <w:t xml:space="preserve"> </w:t>
      </w:r>
      <w:r>
        <w:rPr>
          <w:rFonts w:ascii="Arial" w:eastAsia="Arial" w:hAnsi="Arial" w:cs="Arial"/>
          <w:color w:val="212121"/>
        </w:rPr>
        <w:t>t</w:t>
      </w:r>
      <w:r>
        <w:rPr>
          <w:rFonts w:ascii="Arial" w:eastAsia="Arial" w:hAnsi="Arial" w:cs="Arial"/>
          <w:color w:val="212121"/>
          <w:spacing w:val="2"/>
        </w:rPr>
        <w:t>h</w:t>
      </w:r>
      <w:r>
        <w:rPr>
          <w:rFonts w:ascii="Arial" w:eastAsia="Arial" w:hAnsi="Arial" w:cs="Arial"/>
          <w:color w:val="212121"/>
        </w:rPr>
        <w:t>e</w:t>
      </w:r>
      <w:r>
        <w:rPr>
          <w:rFonts w:ascii="Arial" w:eastAsia="Arial" w:hAnsi="Arial" w:cs="Arial"/>
          <w:color w:val="212121"/>
          <w:spacing w:val="-11"/>
        </w:rPr>
        <w:t xml:space="preserve"> </w:t>
      </w:r>
      <w:r>
        <w:rPr>
          <w:rFonts w:ascii="Arial" w:eastAsia="Arial" w:hAnsi="Arial" w:cs="Arial"/>
          <w:color w:val="212121"/>
          <w:spacing w:val="1"/>
        </w:rPr>
        <w:t>s</w:t>
      </w:r>
      <w:r>
        <w:rPr>
          <w:rFonts w:ascii="Arial" w:eastAsia="Arial" w:hAnsi="Arial" w:cs="Arial"/>
          <w:color w:val="212121"/>
          <w:spacing w:val="2"/>
        </w:rPr>
        <w:t>o</w:t>
      </w:r>
      <w:r>
        <w:rPr>
          <w:rFonts w:ascii="Arial" w:eastAsia="Arial" w:hAnsi="Arial" w:cs="Arial"/>
          <w:color w:val="212121"/>
          <w:spacing w:val="-1"/>
        </w:rPr>
        <w:t>i</w:t>
      </w:r>
      <w:r>
        <w:rPr>
          <w:rFonts w:ascii="Arial" w:eastAsia="Arial" w:hAnsi="Arial" w:cs="Arial"/>
          <w:color w:val="212121"/>
        </w:rPr>
        <w:t>l</w:t>
      </w:r>
      <w:r>
        <w:rPr>
          <w:rFonts w:ascii="Arial" w:eastAsia="Arial" w:hAnsi="Arial" w:cs="Arial"/>
          <w:color w:val="212121"/>
          <w:spacing w:val="-9"/>
        </w:rPr>
        <w:t xml:space="preserve"> </w:t>
      </w:r>
      <w:r>
        <w:rPr>
          <w:rFonts w:ascii="Arial" w:eastAsia="Arial" w:hAnsi="Arial" w:cs="Arial"/>
          <w:color w:val="212121"/>
        </w:rPr>
        <w:t>n</w:t>
      </w:r>
      <w:r>
        <w:rPr>
          <w:rFonts w:ascii="Arial" w:eastAsia="Arial" w:hAnsi="Arial" w:cs="Arial"/>
          <w:color w:val="212121"/>
          <w:spacing w:val="1"/>
        </w:rPr>
        <w:t>a</w:t>
      </w:r>
      <w:r>
        <w:rPr>
          <w:rFonts w:ascii="Arial" w:eastAsia="Arial" w:hAnsi="Arial" w:cs="Arial"/>
          <w:color w:val="212121"/>
          <w:spacing w:val="-1"/>
        </w:rPr>
        <w:t>i</w:t>
      </w:r>
      <w:r>
        <w:rPr>
          <w:rFonts w:ascii="Arial" w:eastAsia="Arial" w:hAnsi="Arial" w:cs="Arial"/>
          <w:color w:val="212121"/>
          <w:spacing w:val="1"/>
        </w:rPr>
        <w:t>l</w:t>
      </w:r>
      <w:r>
        <w:rPr>
          <w:rFonts w:ascii="Arial" w:eastAsia="Arial" w:hAnsi="Arial" w:cs="Arial"/>
          <w:color w:val="212121"/>
          <w:spacing w:val="-1"/>
        </w:rPr>
        <w:t>i</w:t>
      </w:r>
      <w:r>
        <w:rPr>
          <w:rFonts w:ascii="Arial" w:eastAsia="Arial" w:hAnsi="Arial" w:cs="Arial"/>
          <w:color w:val="212121"/>
          <w:spacing w:val="2"/>
        </w:rPr>
        <w:t>n</w:t>
      </w:r>
      <w:r>
        <w:rPr>
          <w:rFonts w:ascii="Arial" w:eastAsia="Arial" w:hAnsi="Arial" w:cs="Arial"/>
          <w:color w:val="212121"/>
        </w:rPr>
        <w:t>g tech</w:t>
      </w:r>
      <w:r>
        <w:rPr>
          <w:rFonts w:ascii="Arial" w:eastAsia="Arial" w:hAnsi="Arial" w:cs="Arial"/>
          <w:color w:val="212121"/>
          <w:spacing w:val="-1"/>
        </w:rPr>
        <w:t>n</w:t>
      </w:r>
      <w:r>
        <w:rPr>
          <w:rFonts w:ascii="Arial" w:eastAsia="Arial" w:hAnsi="Arial" w:cs="Arial"/>
          <w:color w:val="212121"/>
          <w:spacing w:val="1"/>
        </w:rPr>
        <w:t>i</w:t>
      </w:r>
      <w:r>
        <w:rPr>
          <w:rFonts w:ascii="Arial" w:eastAsia="Arial" w:hAnsi="Arial" w:cs="Arial"/>
          <w:color w:val="212121"/>
        </w:rPr>
        <w:t>q</w:t>
      </w:r>
      <w:r>
        <w:rPr>
          <w:rFonts w:ascii="Arial" w:eastAsia="Arial" w:hAnsi="Arial" w:cs="Arial"/>
          <w:color w:val="212121"/>
          <w:spacing w:val="-1"/>
        </w:rPr>
        <w:t>u</w:t>
      </w:r>
      <w:r>
        <w:rPr>
          <w:rFonts w:ascii="Arial" w:eastAsia="Arial" w:hAnsi="Arial" w:cs="Arial"/>
          <w:color w:val="212121"/>
        </w:rPr>
        <w:t>e</w:t>
      </w:r>
      <w:r>
        <w:rPr>
          <w:rFonts w:ascii="Arial" w:eastAsia="Arial" w:hAnsi="Arial" w:cs="Arial"/>
          <w:color w:val="212121"/>
          <w:spacing w:val="-7"/>
        </w:rPr>
        <w:t xml:space="preserve"> </w:t>
      </w:r>
      <w:r>
        <w:rPr>
          <w:rFonts w:ascii="Arial" w:eastAsia="Arial" w:hAnsi="Arial" w:cs="Arial"/>
          <w:color w:val="212121"/>
          <w:spacing w:val="2"/>
        </w:rPr>
        <w:t>f</w:t>
      </w:r>
      <w:r>
        <w:rPr>
          <w:rFonts w:ascii="Arial" w:eastAsia="Arial" w:hAnsi="Arial" w:cs="Arial"/>
          <w:color w:val="212121"/>
        </w:rPr>
        <w:t>or</w:t>
      </w:r>
      <w:r>
        <w:rPr>
          <w:rFonts w:ascii="Arial" w:eastAsia="Arial" w:hAnsi="Arial" w:cs="Arial"/>
          <w:color w:val="212121"/>
          <w:spacing w:val="-2"/>
        </w:rPr>
        <w:t xml:space="preserve"> </w:t>
      </w:r>
      <w:r>
        <w:rPr>
          <w:rFonts w:ascii="Arial" w:eastAsia="Arial" w:hAnsi="Arial" w:cs="Arial"/>
          <w:color w:val="212121"/>
          <w:spacing w:val="1"/>
        </w:rPr>
        <w:t>s</w:t>
      </w:r>
      <w:r>
        <w:rPr>
          <w:rFonts w:ascii="Arial" w:eastAsia="Arial" w:hAnsi="Arial" w:cs="Arial"/>
          <w:color w:val="212121"/>
        </w:rPr>
        <w:t>ta</w:t>
      </w:r>
      <w:r>
        <w:rPr>
          <w:rFonts w:ascii="Arial" w:eastAsia="Arial" w:hAnsi="Arial" w:cs="Arial"/>
          <w:color w:val="212121"/>
          <w:spacing w:val="-1"/>
        </w:rPr>
        <w:t>b</w:t>
      </w:r>
      <w:r>
        <w:rPr>
          <w:rFonts w:ascii="Arial" w:eastAsia="Arial" w:hAnsi="Arial" w:cs="Arial"/>
          <w:color w:val="212121"/>
          <w:spacing w:val="1"/>
        </w:rPr>
        <w:t>i</w:t>
      </w:r>
      <w:r>
        <w:rPr>
          <w:rFonts w:ascii="Arial" w:eastAsia="Arial" w:hAnsi="Arial" w:cs="Arial"/>
          <w:color w:val="212121"/>
          <w:spacing w:val="-1"/>
        </w:rPr>
        <w:t>l</w:t>
      </w:r>
      <w:r>
        <w:rPr>
          <w:rFonts w:ascii="Arial" w:eastAsia="Arial" w:hAnsi="Arial" w:cs="Arial"/>
          <w:color w:val="212121"/>
          <w:spacing w:val="1"/>
        </w:rPr>
        <w:t>i</w:t>
      </w:r>
      <w:r>
        <w:rPr>
          <w:rFonts w:ascii="Arial" w:eastAsia="Arial" w:hAnsi="Arial" w:cs="Arial"/>
          <w:color w:val="212121"/>
          <w:spacing w:val="-1"/>
        </w:rPr>
        <w:t>z</w:t>
      </w:r>
      <w:r>
        <w:rPr>
          <w:rFonts w:ascii="Arial" w:eastAsia="Arial" w:hAnsi="Arial" w:cs="Arial"/>
          <w:color w:val="212121"/>
          <w:spacing w:val="1"/>
        </w:rPr>
        <w:t>i</w:t>
      </w:r>
      <w:r>
        <w:rPr>
          <w:rFonts w:ascii="Arial" w:eastAsia="Arial" w:hAnsi="Arial" w:cs="Arial"/>
          <w:color w:val="212121"/>
        </w:rPr>
        <w:t>ng</w:t>
      </w:r>
      <w:r>
        <w:rPr>
          <w:rFonts w:ascii="Arial" w:eastAsia="Arial" w:hAnsi="Arial" w:cs="Arial"/>
          <w:color w:val="212121"/>
          <w:spacing w:val="-10"/>
        </w:rPr>
        <w:t xml:space="preserve"> </w:t>
      </w:r>
      <w:r>
        <w:rPr>
          <w:rFonts w:ascii="Arial" w:eastAsia="Arial" w:hAnsi="Arial" w:cs="Arial"/>
          <w:color w:val="212121"/>
        </w:rPr>
        <w:t>e</w:t>
      </w:r>
      <w:r>
        <w:rPr>
          <w:rFonts w:ascii="Arial" w:eastAsia="Arial" w:hAnsi="Arial" w:cs="Arial"/>
          <w:color w:val="212121"/>
          <w:spacing w:val="3"/>
        </w:rPr>
        <w:t>x</w:t>
      </w:r>
      <w:r>
        <w:rPr>
          <w:rFonts w:ascii="Arial" w:eastAsia="Arial" w:hAnsi="Arial" w:cs="Arial"/>
          <w:color w:val="212121"/>
          <w:spacing w:val="1"/>
        </w:rPr>
        <w:t>c</w:t>
      </w:r>
      <w:r>
        <w:rPr>
          <w:rFonts w:ascii="Arial" w:eastAsia="Arial" w:hAnsi="Arial" w:cs="Arial"/>
          <w:color w:val="212121"/>
        </w:rPr>
        <w:t>a</w:t>
      </w:r>
      <w:r>
        <w:rPr>
          <w:rFonts w:ascii="Arial" w:eastAsia="Arial" w:hAnsi="Arial" w:cs="Arial"/>
          <w:color w:val="212121"/>
          <w:spacing w:val="-2"/>
        </w:rPr>
        <w:t>v</w:t>
      </w:r>
      <w:r>
        <w:rPr>
          <w:rFonts w:ascii="Arial" w:eastAsia="Arial" w:hAnsi="Arial" w:cs="Arial"/>
          <w:color w:val="212121"/>
        </w:rPr>
        <w:t>a</w:t>
      </w:r>
      <w:r>
        <w:rPr>
          <w:rFonts w:ascii="Arial" w:eastAsia="Arial" w:hAnsi="Arial" w:cs="Arial"/>
          <w:color w:val="212121"/>
          <w:spacing w:val="2"/>
        </w:rPr>
        <w:t>t</w:t>
      </w:r>
      <w:r>
        <w:rPr>
          <w:rFonts w:ascii="Arial" w:eastAsia="Arial" w:hAnsi="Arial" w:cs="Arial"/>
          <w:color w:val="212121"/>
        </w:rPr>
        <w:t>ed</w:t>
      </w:r>
      <w:r>
        <w:rPr>
          <w:rFonts w:ascii="Arial" w:eastAsia="Arial" w:hAnsi="Arial" w:cs="Arial"/>
          <w:color w:val="212121"/>
          <w:spacing w:val="-10"/>
        </w:rPr>
        <w:t xml:space="preserve"> </w:t>
      </w:r>
      <w:r>
        <w:rPr>
          <w:rFonts w:ascii="Arial" w:eastAsia="Arial" w:hAnsi="Arial" w:cs="Arial"/>
          <w:color w:val="212121"/>
          <w:spacing w:val="1"/>
        </w:rPr>
        <w:t>sl</w:t>
      </w:r>
      <w:r>
        <w:rPr>
          <w:rFonts w:ascii="Arial" w:eastAsia="Arial" w:hAnsi="Arial" w:cs="Arial"/>
          <w:color w:val="212121"/>
        </w:rPr>
        <w:t>o</w:t>
      </w:r>
      <w:r>
        <w:rPr>
          <w:rFonts w:ascii="Arial" w:eastAsia="Arial" w:hAnsi="Arial" w:cs="Arial"/>
          <w:color w:val="212121"/>
          <w:spacing w:val="-1"/>
        </w:rPr>
        <w:t>p</w:t>
      </w:r>
      <w:r>
        <w:rPr>
          <w:rFonts w:ascii="Arial" w:eastAsia="Arial" w:hAnsi="Arial" w:cs="Arial"/>
          <w:color w:val="212121"/>
        </w:rPr>
        <w:t>e</w:t>
      </w:r>
      <w:r>
        <w:rPr>
          <w:rFonts w:ascii="Arial" w:eastAsia="Arial" w:hAnsi="Arial" w:cs="Arial"/>
          <w:color w:val="212121"/>
          <w:spacing w:val="1"/>
        </w:rPr>
        <w:t>s</w:t>
      </w:r>
      <w:r>
        <w:rPr>
          <w:rFonts w:ascii="Arial" w:eastAsia="Arial" w:hAnsi="Arial" w:cs="Arial"/>
          <w:color w:val="212121"/>
        </w:rPr>
        <w:t>.</w:t>
      </w:r>
      <w:r>
        <w:rPr>
          <w:rFonts w:ascii="Arial" w:eastAsia="Arial" w:hAnsi="Arial" w:cs="Arial"/>
          <w:color w:val="212121"/>
          <w:spacing w:val="-2"/>
        </w:rPr>
        <w:t xml:space="preserve"> </w:t>
      </w:r>
      <w:r>
        <w:rPr>
          <w:rFonts w:ascii="Arial" w:eastAsia="Arial" w:hAnsi="Arial" w:cs="Arial"/>
          <w:i/>
          <w:color w:val="212121"/>
          <w:spacing w:val="1"/>
        </w:rPr>
        <w:t>s</w:t>
      </w:r>
      <w:r>
        <w:rPr>
          <w:rFonts w:ascii="Arial" w:eastAsia="Arial" w:hAnsi="Arial" w:cs="Arial"/>
          <w:i/>
          <w:color w:val="212121"/>
        </w:rPr>
        <w:t>tre</w:t>
      </w:r>
      <w:r>
        <w:rPr>
          <w:rFonts w:ascii="Arial" w:eastAsia="Arial" w:hAnsi="Arial" w:cs="Arial"/>
          <w:i/>
          <w:color w:val="212121"/>
          <w:spacing w:val="1"/>
        </w:rPr>
        <w:t>s</w:t>
      </w:r>
      <w:r>
        <w:rPr>
          <w:rFonts w:ascii="Arial" w:eastAsia="Arial" w:hAnsi="Arial" w:cs="Arial"/>
          <w:i/>
          <w:color w:val="212121"/>
          <w:spacing w:val="2"/>
        </w:rPr>
        <w:t>s</w:t>
      </w:r>
      <w:r>
        <w:rPr>
          <w:rFonts w:ascii="Arial" w:eastAsia="Arial" w:hAnsi="Arial" w:cs="Arial"/>
          <w:color w:val="212121"/>
        </w:rPr>
        <w:t>,</w:t>
      </w:r>
      <w:r>
        <w:rPr>
          <w:rFonts w:ascii="Arial" w:eastAsia="Arial" w:hAnsi="Arial" w:cs="Arial"/>
          <w:color w:val="212121"/>
          <w:spacing w:val="-6"/>
        </w:rPr>
        <w:t xml:space="preserve"> </w:t>
      </w:r>
      <w:r>
        <w:rPr>
          <w:rFonts w:ascii="Arial" w:eastAsia="Arial" w:hAnsi="Arial" w:cs="Arial"/>
          <w:i/>
          <w:color w:val="212121"/>
          <w:spacing w:val="2"/>
        </w:rPr>
        <w:t>1</w:t>
      </w:r>
      <w:r>
        <w:rPr>
          <w:rFonts w:ascii="Arial" w:eastAsia="Arial" w:hAnsi="Arial" w:cs="Arial"/>
          <w:i/>
          <w:color w:val="212121"/>
        </w:rPr>
        <w:t>0</w:t>
      </w:r>
      <w:r>
        <w:rPr>
          <w:rFonts w:ascii="Arial" w:eastAsia="Arial" w:hAnsi="Arial" w:cs="Arial"/>
          <w:color w:val="212121"/>
        </w:rPr>
        <w:t>,</w:t>
      </w:r>
      <w:r>
        <w:rPr>
          <w:rFonts w:ascii="Arial" w:eastAsia="Arial" w:hAnsi="Arial" w:cs="Arial"/>
          <w:color w:val="212121"/>
          <w:spacing w:val="-1"/>
        </w:rPr>
        <w:t xml:space="preserve"> </w:t>
      </w:r>
      <w:r>
        <w:rPr>
          <w:rFonts w:ascii="Arial" w:eastAsia="Arial" w:hAnsi="Arial" w:cs="Arial"/>
          <w:color w:val="212121"/>
        </w:rPr>
        <w:t>0</w:t>
      </w:r>
      <w:r>
        <w:rPr>
          <w:rFonts w:ascii="Arial" w:eastAsia="Arial" w:hAnsi="Arial" w:cs="Arial"/>
          <w:color w:val="212121"/>
          <w:spacing w:val="1"/>
        </w:rPr>
        <w:t>-</w:t>
      </w:r>
      <w:r>
        <w:rPr>
          <w:rFonts w:ascii="Arial" w:eastAsia="Arial" w:hAnsi="Arial" w:cs="Arial"/>
          <w:color w:val="212121"/>
        </w:rPr>
        <w:t>69.</w:t>
      </w:r>
    </w:p>
    <w:p w14:paraId="1E47E809" w14:textId="77777777" w:rsidR="00D637EC" w:rsidRDefault="00D637EC">
      <w:pPr>
        <w:spacing w:before="8" w:line="100" w:lineRule="exact"/>
        <w:rPr>
          <w:sz w:val="10"/>
          <w:szCs w:val="10"/>
        </w:rPr>
      </w:pPr>
    </w:p>
    <w:p w14:paraId="479D5917" w14:textId="77777777" w:rsidR="00D637EC" w:rsidRDefault="00D637EC">
      <w:pPr>
        <w:spacing w:line="200" w:lineRule="exact"/>
      </w:pPr>
    </w:p>
    <w:p w14:paraId="7A6FAD8E" w14:textId="77777777" w:rsidR="00D637EC" w:rsidRDefault="00D637EC">
      <w:pPr>
        <w:spacing w:line="200" w:lineRule="exact"/>
      </w:pPr>
    </w:p>
    <w:p w14:paraId="29621780" w14:textId="77777777" w:rsidR="00D637EC" w:rsidRDefault="00D637EC">
      <w:pPr>
        <w:spacing w:line="200" w:lineRule="exact"/>
      </w:pPr>
    </w:p>
    <w:p w14:paraId="332C472B" w14:textId="77777777" w:rsidR="00D637EC" w:rsidRDefault="00D637EC">
      <w:pPr>
        <w:spacing w:line="200" w:lineRule="exact"/>
      </w:pPr>
    </w:p>
    <w:p w14:paraId="44B302E7" w14:textId="77777777" w:rsidR="00D637EC" w:rsidRDefault="00D637EC">
      <w:pPr>
        <w:spacing w:line="200" w:lineRule="exact"/>
      </w:pPr>
    </w:p>
    <w:p w14:paraId="2283404C" w14:textId="77777777" w:rsidR="00D637EC" w:rsidRDefault="00D637EC">
      <w:pPr>
        <w:spacing w:line="200" w:lineRule="exact"/>
      </w:pPr>
    </w:p>
    <w:p w14:paraId="20465810" w14:textId="77777777" w:rsidR="00D637EC" w:rsidRDefault="00C635FC">
      <w:pPr>
        <w:ind w:left="119" w:right="79"/>
        <w:rPr>
          <w:sz w:val="24"/>
          <w:szCs w:val="24"/>
        </w:rPr>
      </w:pPr>
      <w:r>
        <w:rPr>
          <w:b/>
          <w:i/>
          <w:color w:val="FF0000"/>
          <w:sz w:val="24"/>
          <w:szCs w:val="24"/>
        </w:rPr>
        <w:t>PLE</w:t>
      </w:r>
      <w:r>
        <w:rPr>
          <w:b/>
          <w:i/>
          <w:color w:val="FF0000"/>
          <w:spacing w:val="1"/>
          <w:sz w:val="24"/>
          <w:szCs w:val="24"/>
        </w:rPr>
        <w:t>AS</w:t>
      </w:r>
      <w:r>
        <w:rPr>
          <w:b/>
          <w:i/>
          <w:color w:val="FF0000"/>
          <w:sz w:val="24"/>
          <w:szCs w:val="24"/>
        </w:rPr>
        <w:t>E</w:t>
      </w:r>
      <w:r>
        <w:rPr>
          <w:b/>
          <w:i/>
          <w:color w:val="FF0000"/>
          <w:spacing w:val="40"/>
          <w:sz w:val="24"/>
          <w:szCs w:val="24"/>
        </w:rPr>
        <w:t xml:space="preserve"> </w:t>
      </w:r>
      <w:r>
        <w:rPr>
          <w:b/>
          <w:i/>
          <w:color w:val="FF0000"/>
          <w:spacing w:val="-2"/>
          <w:sz w:val="24"/>
          <w:szCs w:val="24"/>
        </w:rPr>
        <w:t>R</w:t>
      </w:r>
      <w:r>
        <w:rPr>
          <w:b/>
          <w:i/>
          <w:color w:val="FF0000"/>
          <w:sz w:val="24"/>
          <w:szCs w:val="24"/>
        </w:rPr>
        <w:t>ENAME</w:t>
      </w:r>
      <w:r>
        <w:rPr>
          <w:b/>
          <w:i/>
          <w:color w:val="FF0000"/>
          <w:spacing w:val="39"/>
          <w:sz w:val="24"/>
          <w:szCs w:val="24"/>
        </w:rPr>
        <w:t xml:space="preserve"> </w:t>
      </w:r>
      <w:r>
        <w:rPr>
          <w:b/>
          <w:i/>
          <w:color w:val="FF0000"/>
          <w:spacing w:val="-3"/>
          <w:sz w:val="24"/>
          <w:szCs w:val="24"/>
        </w:rPr>
        <w:t>D</w:t>
      </w:r>
      <w:r>
        <w:rPr>
          <w:b/>
          <w:i/>
          <w:color w:val="FF0000"/>
          <w:sz w:val="24"/>
          <w:szCs w:val="24"/>
        </w:rPr>
        <w:t>OCUMENT</w:t>
      </w:r>
      <w:r>
        <w:rPr>
          <w:b/>
          <w:i/>
          <w:color w:val="FF0000"/>
          <w:spacing w:val="38"/>
          <w:sz w:val="24"/>
          <w:szCs w:val="24"/>
        </w:rPr>
        <w:t xml:space="preserve"> </w:t>
      </w:r>
      <w:r>
        <w:rPr>
          <w:b/>
          <w:i/>
          <w:color w:val="FF0000"/>
          <w:sz w:val="24"/>
          <w:szCs w:val="24"/>
        </w:rPr>
        <w:t>ACCORD</w:t>
      </w:r>
      <w:r>
        <w:rPr>
          <w:b/>
          <w:i/>
          <w:color w:val="FF0000"/>
          <w:spacing w:val="-2"/>
          <w:sz w:val="24"/>
          <w:szCs w:val="24"/>
        </w:rPr>
        <w:t>I</w:t>
      </w:r>
      <w:r>
        <w:rPr>
          <w:b/>
          <w:i/>
          <w:color w:val="FF0000"/>
          <w:sz w:val="24"/>
          <w:szCs w:val="24"/>
        </w:rPr>
        <w:t>NG</w:t>
      </w:r>
      <w:r>
        <w:rPr>
          <w:b/>
          <w:i/>
          <w:color w:val="FF0000"/>
          <w:spacing w:val="37"/>
          <w:sz w:val="24"/>
          <w:szCs w:val="24"/>
        </w:rPr>
        <w:t xml:space="preserve"> </w:t>
      </w:r>
      <w:r>
        <w:rPr>
          <w:b/>
          <w:i/>
          <w:color w:val="FF0000"/>
          <w:sz w:val="24"/>
          <w:szCs w:val="24"/>
        </w:rPr>
        <w:t>TO</w:t>
      </w:r>
      <w:r>
        <w:rPr>
          <w:b/>
          <w:i/>
          <w:color w:val="FF0000"/>
          <w:spacing w:val="37"/>
          <w:sz w:val="24"/>
          <w:szCs w:val="24"/>
        </w:rPr>
        <w:t xml:space="preserve"> </w:t>
      </w:r>
      <w:r>
        <w:rPr>
          <w:b/>
          <w:i/>
          <w:color w:val="FF0000"/>
          <w:spacing w:val="1"/>
          <w:sz w:val="24"/>
          <w:szCs w:val="24"/>
        </w:rPr>
        <w:t>S</w:t>
      </w:r>
      <w:r>
        <w:rPr>
          <w:b/>
          <w:i/>
          <w:color w:val="FF0000"/>
          <w:sz w:val="24"/>
          <w:szCs w:val="24"/>
        </w:rPr>
        <w:t>URNAM</w:t>
      </w:r>
      <w:r>
        <w:rPr>
          <w:b/>
          <w:i/>
          <w:color w:val="FF0000"/>
          <w:spacing w:val="1"/>
          <w:sz w:val="24"/>
          <w:szCs w:val="24"/>
        </w:rPr>
        <w:t>E</w:t>
      </w:r>
      <w:r>
        <w:rPr>
          <w:b/>
          <w:i/>
          <w:color w:val="FF0000"/>
          <w:sz w:val="24"/>
          <w:szCs w:val="24"/>
        </w:rPr>
        <w:t>S</w:t>
      </w:r>
      <w:r>
        <w:rPr>
          <w:b/>
          <w:i/>
          <w:color w:val="FF0000"/>
          <w:spacing w:val="39"/>
          <w:sz w:val="24"/>
          <w:szCs w:val="24"/>
        </w:rPr>
        <w:t xml:space="preserve"> </w:t>
      </w:r>
      <w:r>
        <w:rPr>
          <w:b/>
          <w:i/>
          <w:color w:val="FF0000"/>
          <w:sz w:val="24"/>
          <w:szCs w:val="24"/>
        </w:rPr>
        <w:t>OF</w:t>
      </w:r>
      <w:r>
        <w:rPr>
          <w:b/>
          <w:i/>
          <w:color w:val="FF0000"/>
          <w:spacing w:val="38"/>
          <w:sz w:val="24"/>
          <w:szCs w:val="24"/>
        </w:rPr>
        <w:t xml:space="preserve"> </w:t>
      </w:r>
      <w:r>
        <w:rPr>
          <w:b/>
          <w:i/>
          <w:color w:val="FF0000"/>
          <w:sz w:val="24"/>
          <w:szCs w:val="24"/>
        </w:rPr>
        <w:t>ALL</w:t>
      </w:r>
      <w:r>
        <w:rPr>
          <w:b/>
          <w:i/>
          <w:color w:val="FF0000"/>
          <w:spacing w:val="38"/>
          <w:sz w:val="24"/>
          <w:szCs w:val="24"/>
        </w:rPr>
        <w:t xml:space="preserve"> </w:t>
      </w:r>
      <w:r>
        <w:rPr>
          <w:b/>
          <w:i/>
          <w:color w:val="FF0000"/>
          <w:sz w:val="24"/>
          <w:szCs w:val="24"/>
        </w:rPr>
        <w:t>AU</w:t>
      </w:r>
      <w:r>
        <w:rPr>
          <w:b/>
          <w:i/>
          <w:color w:val="FF0000"/>
          <w:spacing w:val="-1"/>
          <w:sz w:val="24"/>
          <w:szCs w:val="24"/>
        </w:rPr>
        <w:t>T</w:t>
      </w:r>
      <w:r>
        <w:rPr>
          <w:b/>
          <w:i/>
          <w:color w:val="FF0000"/>
          <w:sz w:val="24"/>
          <w:szCs w:val="24"/>
        </w:rPr>
        <w:t>HORS BEFORE</w:t>
      </w:r>
      <w:r>
        <w:rPr>
          <w:b/>
          <w:i/>
          <w:color w:val="FF0000"/>
          <w:spacing w:val="1"/>
          <w:sz w:val="24"/>
          <w:szCs w:val="24"/>
        </w:rPr>
        <w:t xml:space="preserve"> </w:t>
      </w:r>
      <w:r>
        <w:rPr>
          <w:b/>
          <w:i/>
          <w:color w:val="FF0000"/>
          <w:sz w:val="24"/>
          <w:szCs w:val="24"/>
        </w:rPr>
        <w:t>U</w:t>
      </w:r>
      <w:r>
        <w:rPr>
          <w:b/>
          <w:i/>
          <w:color w:val="FF0000"/>
          <w:spacing w:val="-1"/>
          <w:sz w:val="24"/>
          <w:szCs w:val="24"/>
        </w:rPr>
        <w:t>P</w:t>
      </w:r>
      <w:r>
        <w:rPr>
          <w:b/>
          <w:i/>
          <w:color w:val="FF0000"/>
          <w:sz w:val="24"/>
          <w:szCs w:val="24"/>
        </w:rPr>
        <w:t>L</w:t>
      </w:r>
      <w:r>
        <w:rPr>
          <w:b/>
          <w:i/>
          <w:color w:val="FF0000"/>
          <w:spacing w:val="-1"/>
          <w:sz w:val="24"/>
          <w:szCs w:val="24"/>
        </w:rPr>
        <w:t>O</w:t>
      </w:r>
      <w:r>
        <w:rPr>
          <w:b/>
          <w:i/>
          <w:color w:val="FF0000"/>
          <w:sz w:val="24"/>
          <w:szCs w:val="24"/>
        </w:rPr>
        <w:t>ADI</w:t>
      </w:r>
      <w:r>
        <w:rPr>
          <w:b/>
          <w:i/>
          <w:color w:val="FF0000"/>
          <w:spacing w:val="-1"/>
          <w:sz w:val="24"/>
          <w:szCs w:val="24"/>
        </w:rPr>
        <w:t>N</w:t>
      </w:r>
      <w:r>
        <w:rPr>
          <w:b/>
          <w:i/>
          <w:color w:val="FF0000"/>
          <w:spacing w:val="1"/>
          <w:sz w:val="24"/>
          <w:szCs w:val="24"/>
        </w:rPr>
        <w:t>G</w:t>
      </w:r>
      <w:r>
        <w:rPr>
          <w:b/>
          <w:i/>
          <w:color w:val="FF0000"/>
          <w:sz w:val="24"/>
          <w:szCs w:val="24"/>
        </w:rPr>
        <w:t>.</w:t>
      </w:r>
    </w:p>
    <w:p w14:paraId="45AD16FC" w14:textId="77777777" w:rsidR="00D637EC" w:rsidRDefault="00D637EC">
      <w:pPr>
        <w:spacing w:before="9" w:line="100" w:lineRule="exact"/>
        <w:rPr>
          <w:sz w:val="11"/>
          <w:szCs w:val="11"/>
        </w:rPr>
      </w:pPr>
    </w:p>
    <w:p w14:paraId="1C578BBA" w14:textId="7EE5BAD3" w:rsidR="00D637EC" w:rsidRDefault="00000000">
      <w:pPr>
        <w:ind w:left="119"/>
        <w:rPr>
          <w:sz w:val="24"/>
          <w:szCs w:val="24"/>
        </w:rPr>
      </w:pPr>
      <w:r>
        <w:pict w14:anchorId="08835CF0">
          <v:group id="_x0000_s2050" style="position:absolute;left:0;text-align:left;margin-left:69.5pt;margin-top:781.2pt;width:456.55pt;height:0;z-index:-251654656;mso-position-horizontal-relative:page;mso-position-vertical-relative:page" coordorigin="1390,15624" coordsize="9131,0">
            <v:shape id="_x0000_s2051" style="position:absolute;left:1390;top:15624;width:9131;height:0" coordorigin="1390,15624" coordsize="9131,0" path="m1390,15624r9131,e" filled="f" strokeweight=".58pt">
              <v:path arrowok="t"/>
            </v:shape>
            <w10:wrap anchorx="page" anchory="page"/>
          </v:group>
        </w:pict>
      </w:r>
      <w:r w:rsidR="00C635FC">
        <w:rPr>
          <w:b/>
          <w:i/>
          <w:color w:val="FF0000"/>
          <w:sz w:val="24"/>
          <w:szCs w:val="24"/>
        </w:rPr>
        <w:t xml:space="preserve">For </w:t>
      </w:r>
      <w:r w:rsidR="00C635FC">
        <w:rPr>
          <w:b/>
          <w:i/>
          <w:color w:val="FF0000"/>
          <w:spacing w:val="-1"/>
          <w:sz w:val="24"/>
          <w:szCs w:val="24"/>
        </w:rPr>
        <w:t>e</w:t>
      </w:r>
      <w:r w:rsidR="00C635FC">
        <w:rPr>
          <w:b/>
          <w:i/>
          <w:color w:val="FF0000"/>
          <w:sz w:val="24"/>
          <w:szCs w:val="24"/>
        </w:rPr>
        <w:t>xa</w:t>
      </w:r>
      <w:r w:rsidR="00C635FC">
        <w:rPr>
          <w:b/>
          <w:i/>
          <w:color w:val="FF0000"/>
          <w:spacing w:val="3"/>
          <w:sz w:val="24"/>
          <w:szCs w:val="24"/>
        </w:rPr>
        <w:t>m</w:t>
      </w:r>
      <w:r w:rsidR="00C635FC">
        <w:rPr>
          <w:b/>
          <w:i/>
          <w:color w:val="FF0000"/>
          <w:sz w:val="24"/>
          <w:szCs w:val="24"/>
        </w:rPr>
        <w:t>ple:</w:t>
      </w:r>
      <w:r w:rsidR="00C635FC">
        <w:rPr>
          <w:b/>
          <w:i/>
          <w:color w:val="FF0000"/>
          <w:spacing w:val="-1"/>
          <w:sz w:val="24"/>
          <w:szCs w:val="24"/>
        </w:rPr>
        <w:t xml:space="preserve"> </w:t>
      </w:r>
      <w:r w:rsidR="00B258D7">
        <w:rPr>
          <w:b/>
          <w:i/>
          <w:color w:val="FF0000"/>
          <w:spacing w:val="-1"/>
          <w:sz w:val="24"/>
          <w:szCs w:val="24"/>
        </w:rPr>
        <w:t>Ahmad</w:t>
      </w:r>
      <w:r w:rsidR="004D564A">
        <w:rPr>
          <w:b/>
          <w:i/>
          <w:color w:val="FF0000"/>
          <w:spacing w:val="-1"/>
          <w:sz w:val="24"/>
          <w:szCs w:val="24"/>
        </w:rPr>
        <w:t>_</w:t>
      </w:r>
      <w:r w:rsidR="00B258D7">
        <w:rPr>
          <w:b/>
          <w:i/>
          <w:color w:val="FF0000"/>
          <w:spacing w:val="-1"/>
          <w:sz w:val="24"/>
          <w:szCs w:val="24"/>
        </w:rPr>
        <w:t>Chauhan</w:t>
      </w:r>
      <w:r w:rsidR="004D564A">
        <w:rPr>
          <w:b/>
          <w:i/>
          <w:color w:val="FF0000"/>
          <w:spacing w:val="-1"/>
          <w:sz w:val="24"/>
          <w:szCs w:val="24"/>
        </w:rPr>
        <w:t>_</w:t>
      </w:r>
      <w:r w:rsidR="00B258D7">
        <w:rPr>
          <w:b/>
          <w:i/>
          <w:color w:val="FF0000"/>
          <w:spacing w:val="-1"/>
          <w:sz w:val="24"/>
          <w:szCs w:val="24"/>
        </w:rPr>
        <w:t>Singh</w:t>
      </w:r>
      <w:r w:rsidR="004D564A">
        <w:rPr>
          <w:b/>
          <w:i/>
          <w:color w:val="FF0000"/>
          <w:spacing w:val="-1"/>
          <w:sz w:val="24"/>
          <w:szCs w:val="24"/>
        </w:rPr>
        <w:t>_Paper Title</w:t>
      </w:r>
    </w:p>
    <w:sectPr w:rsidR="00D637EC">
      <w:pgSz w:w="11920" w:h="16860"/>
      <w:pgMar w:top="1060" w:right="1300" w:bottom="280" w:left="1300" w:header="483" w:footer="81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62DED7" w14:textId="77777777" w:rsidR="00BC7ADF" w:rsidRDefault="00BC7ADF">
      <w:r>
        <w:separator/>
      </w:r>
    </w:p>
  </w:endnote>
  <w:endnote w:type="continuationSeparator" w:id="0">
    <w:p w14:paraId="4566A115" w14:textId="77777777" w:rsidR="00BC7ADF" w:rsidRDefault="00BC7A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2F10B" w14:textId="77777777" w:rsidR="004D564A" w:rsidRDefault="004D564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52A5A" w14:textId="77777777" w:rsidR="00D637EC" w:rsidRDefault="00000000">
    <w:pPr>
      <w:spacing w:line="200" w:lineRule="exact"/>
    </w:pPr>
    <w:r>
      <w:pict w14:anchorId="6D50D505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300.1pt;margin-top:782.85pt;width:9.5pt;height:13.05pt;z-index:-251658752;mso-position-horizontal-relative:page;mso-position-vertical-relative:page" filled="f" stroked="f">
          <v:textbox inset="0,0,0,0">
            <w:txbxContent>
              <w:p w14:paraId="0E7BF834" w14:textId="77777777" w:rsidR="00D637EC" w:rsidRDefault="00C635FC">
                <w:pPr>
                  <w:spacing w:line="240" w:lineRule="exact"/>
                  <w:ind w:left="40"/>
                  <w:rPr>
                    <w:sz w:val="22"/>
                    <w:szCs w:val="22"/>
                  </w:rPr>
                </w:pPr>
                <w:r>
                  <w:fldChar w:fldCharType="begin"/>
                </w:r>
                <w:r>
                  <w:rPr>
                    <w:sz w:val="22"/>
                    <w:szCs w:val="22"/>
                  </w:rP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699C64" w14:textId="77777777" w:rsidR="004D564A" w:rsidRDefault="004D56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64023B" w14:textId="77777777" w:rsidR="00BC7ADF" w:rsidRDefault="00BC7ADF">
      <w:r>
        <w:separator/>
      </w:r>
    </w:p>
  </w:footnote>
  <w:footnote w:type="continuationSeparator" w:id="0">
    <w:p w14:paraId="479263E7" w14:textId="77777777" w:rsidR="00BC7ADF" w:rsidRDefault="00BC7A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44B4C" w14:textId="77777777" w:rsidR="004D564A" w:rsidRDefault="004D564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ED327F" w14:textId="02644BBC" w:rsidR="00D637EC" w:rsidRDefault="00D637EC">
    <w:pPr>
      <w:spacing w:line="200" w:lineRule="exac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FDF07" w14:textId="77777777" w:rsidR="004D564A" w:rsidRDefault="004D564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981AAF"/>
    <w:multiLevelType w:val="multilevel"/>
    <w:tmpl w:val="CAC80076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2904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159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zUzNTA3NzewtLQwNLNQ0lEKTi0uzszPAykwrAUAG81T2CwAAAA="/>
  </w:docVars>
  <w:rsids>
    <w:rsidRoot w:val="00D637EC"/>
    <w:rsid w:val="004D564A"/>
    <w:rsid w:val="009910D7"/>
    <w:rsid w:val="00B258D7"/>
    <w:rsid w:val="00BC7ADF"/>
    <w:rsid w:val="00C635FC"/>
    <w:rsid w:val="00D63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9"/>
    <o:shapelayout v:ext="edit">
      <o:idmap v:ext="edit" data="2"/>
    </o:shapelayout>
  </w:shapeDefaults>
  <w:decimalSymbol w:val="."/>
  <w:listSeparator w:val=","/>
  <w14:docId w14:val="13BC09BF"/>
  <w15:docId w15:val="{A357FDD7-0E38-4DAC-B505-1AF0B1A22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4D564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D564A"/>
  </w:style>
  <w:style w:type="paragraph" w:styleId="Footer">
    <w:name w:val="footer"/>
    <w:basedOn w:val="Normal"/>
    <w:link w:val="FooterChar"/>
    <w:uiPriority w:val="99"/>
    <w:unhideWhenUsed/>
    <w:rsid w:val="004D564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D56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828</Words>
  <Characters>4724</Characters>
  <Application>Microsoft Office Word</Application>
  <DocSecurity>0</DocSecurity>
  <Lines>39</Lines>
  <Paragraphs>11</Paragraphs>
  <ScaleCrop>false</ScaleCrop>
  <Company/>
  <LinksUpToDate>false</LinksUpToDate>
  <CharactersWithSpaces>5541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PC</cp:lastModifiedBy>
  <cp:revision>3</cp:revision>
  <dcterms:created xsi:type="dcterms:W3CDTF">2024-11-09T18:32:00Z</dcterms:created>
  <dcterms:modified xsi:type="dcterms:W3CDTF">2026-06-11T02:54:00Z</dcterms:modified>
</cp:coreProperties>
</file>